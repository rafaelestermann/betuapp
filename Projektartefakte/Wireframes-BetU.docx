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6B7" w:rsidRDefault="000E7129">
      <w:pPr>
        <w:rPr>
          <w:noProof/>
        </w:rPr>
      </w:pPr>
      <w:r>
        <w:rPr>
          <w:noProof/>
          <w:lang w:eastAsia="de-CH"/>
        </w:rPr>
        <w:drawing>
          <wp:anchor distT="0" distB="0" distL="114300" distR="114300" simplePos="0" relativeHeight="251640832" behindDoc="0" locked="0" layoutInCell="1" allowOverlap="1">
            <wp:simplePos x="0" y="0"/>
            <wp:positionH relativeFrom="column">
              <wp:posOffset>424180</wp:posOffset>
            </wp:positionH>
            <wp:positionV relativeFrom="paragraph">
              <wp:posOffset>81280</wp:posOffset>
            </wp:positionV>
            <wp:extent cx="5334000" cy="5334000"/>
            <wp:effectExtent l="0" t="0" r="0" b="0"/>
            <wp:wrapThrough wrapText="bothSides">
              <wp:wrapPolygon edited="0">
                <wp:start x="8331" y="0"/>
                <wp:lineTo x="7946" y="386"/>
                <wp:lineTo x="7637" y="926"/>
                <wp:lineTo x="7637" y="1234"/>
                <wp:lineTo x="2931" y="2006"/>
                <wp:lineTo x="2160" y="2237"/>
                <wp:lineTo x="1774" y="3471"/>
                <wp:lineTo x="1851" y="19363"/>
                <wp:lineTo x="5323" y="19749"/>
                <wp:lineTo x="12034" y="19826"/>
                <wp:lineTo x="13269" y="21060"/>
                <wp:lineTo x="14426" y="21523"/>
                <wp:lineTo x="14580" y="21523"/>
                <wp:lineTo x="16509" y="21523"/>
                <wp:lineTo x="16663" y="21523"/>
                <wp:lineTo x="17820" y="21060"/>
                <wp:lineTo x="19131" y="19749"/>
                <wp:lineTo x="19594" y="18514"/>
                <wp:lineTo x="19671" y="17280"/>
                <wp:lineTo x="19440" y="16046"/>
                <wp:lineTo x="18746" y="14657"/>
                <wp:lineTo x="17126" y="13731"/>
                <wp:lineTo x="16509" y="13577"/>
                <wp:lineTo x="16046" y="12343"/>
                <wp:lineTo x="16123" y="3549"/>
                <wp:lineTo x="15737" y="2314"/>
                <wp:lineTo x="14426" y="2006"/>
                <wp:lineTo x="10260" y="1080"/>
                <wp:lineTo x="9874" y="386"/>
                <wp:lineTo x="9489" y="0"/>
                <wp:lineTo x="8331" y="0"/>
              </wp:wrapPolygon>
            </wp:wrapThrough>
            <wp:docPr id="4" name="Grafik 4" descr="C:\Users\vmadmin\Desktop\requirements-ico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madmin\Desktop\requirements-icon (1).png"/>
                    <pic:cNvPicPr>
                      <a:picLocks noChangeAspect="1" noChangeArrowheads="1"/>
                    </pic:cNvPicPr>
                  </pic:nvPicPr>
                  <pic:blipFill>
                    <a:blip r:embed="rId8">
                      <a:extLst>
                        <a:ext uri="{BEBA8EAE-BF5A-486C-A8C5-ECC9F3942E4B}">
                          <a14:imgProps xmlns:a14="http://schemas.microsoft.com/office/drawing/2010/main">
                            <a14:imgLayer r:embed="rId9">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5334000"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D0BEC" w:rsidRDefault="00583EDC">
      <w:r>
        <w:rPr>
          <w:noProof/>
          <w:lang w:val="de-DE" w:eastAsia="de-DE"/>
        </w:rPr>
        <mc:AlternateContent>
          <mc:Choice Requires="wps">
            <w:drawing>
              <wp:anchor distT="0" distB="0" distL="114300" distR="114300" simplePos="0" relativeHeight="251652096" behindDoc="1" locked="0" layoutInCell="1" allowOverlap="1">
                <wp:simplePos x="0" y="0"/>
                <wp:positionH relativeFrom="column">
                  <wp:posOffset>-889000</wp:posOffset>
                </wp:positionH>
                <wp:positionV relativeFrom="paragraph">
                  <wp:posOffset>5227320</wp:posOffset>
                </wp:positionV>
                <wp:extent cx="7548880" cy="1536065"/>
                <wp:effectExtent l="0" t="0" r="0" b="0"/>
                <wp:wrapThrough wrapText="bothSides">
                  <wp:wrapPolygon edited="0">
                    <wp:start x="-27" y="0"/>
                    <wp:lineTo x="-27" y="21457"/>
                    <wp:lineTo x="21600" y="21457"/>
                    <wp:lineTo x="21600" y="0"/>
                    <wp:lineTo x="-27" y="0"/>
                  </wp:wrapPolygon>
                </wp:wrapThrough>
                <wp:docPr id="6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8880" cy="1536065"/>
                        </a:xfrm>
                        <a:prstGeom prst="rect">
                          <a:avLst/>
                        </a:prstGeom>
                        <a:solidFill>
                          <a:schemeClr val="accent1">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6927" w:rsidRDefault="0042113B" w:rsidP="00DB3171">
                            <w:pPr>
                              <w:jc w:val="center"/>
                              <w:rPr>
                                <w:b/>
                                <w:sz w:val="48"/>
                              </w:rPr>
                            </w:pPr>
                            <w:proofErr w:type="spellStart"/>
                            <w:r>
                              <w:rPr>
                                <w:b/>
                                <w:sz w:val="48"/>
                              </w:rPr>
                              <w:t>Wireframes</w:t>
                            </w:r>
                            <w:proofErr w:type="spellEnd"/>
                            <w:r w:rsidR="00FF6927">
                              <w:rPr>
                                <w:b/>
                                <w:sz w:val="48"/>
                              </w:rPr>
                              <w:t xml:space="preserve"> </w:t>
                            </w:r>
                            <w:proofErr w:type="spellStart"/>
                            <w:proofErr w:type="gramStart"/>
                            <w:r w:rsidR="00FF6927">
                              <w:rPr>
                                <w:b/>
                                <w:sz w:val="48"/>
                              </w:rPr>
                              <w:t>BetU</w:t>
                            </w:r>
                            <w:proofErr w:type="spellEnd"/>
                            <w:proofErr w:type="gramEnd"/>
                            <w:r w:rsidR="00FF6927">
                              <w:rPr>
                                <w:b/>
                                <w:sz w:val="48"/>
                              </w:rPr>
                              <w:br/>
                            </w:r>
                            <w:r w:rsidR="00FF6927">
                              <w:rPr>
                                <w:b/>
                                <w:sz w:val="40"/>
                              </w:rPr>
                              <w:t>Modul 152</w:t>
                            </w:r>
                            <w:r w:rsidR="00FF6927">
                              <w:rPr>
                                <w:b/>
                                <w:sz w:val="40"/>
                              </w:rPr>
                              <w:br/>
                            </w:r>
                            <w:r w:rsidR="00FF6927" w:rsidRPr="002B6385">
                              <w:rPr>
                                <w:b/>
                                <w:sz w:val="36"/>
                              </w:rPr>
                              <w:t>Estermann Rafael</w:t>
                            </w:r>
                            <w:r w:rsidR="00FF6927">
                              <w:rPr>
                                <w:b/>
                                <w:sz w:val="36"/>
                              </w:rPr>
                              <w:t xml:space="preserve">, </w:t>
                            </w:r>
                            <w:proofErr w:type="spellStart"/>
                            <w:r w:rsidR="00FF6927" w:rsidRPr="002B6385">
                              <w:rPr>
                                <w:b/>
                                <w:sz w:val="36"/>
                              </w:rPr>
                              <w:t>Cavic</w:t>
                            </w:r>
                            <w:proofErr w:type="spellEnd"/>
                            <w:r w:rsidR="00FF6927" w:rsidRPr="002B6385">
                              <w:rPr>
                                <w:b/>
                                <w:sz w:val="36"/>
                              </w:rPr>
                              <w:t xml:space="preserve"> Daniel</w:t>
                            </w:r>
                            <w:r w:rsidR="00FF6927">
                              <w:rPr>
                                <w:b/>
                                <w:sz w:val="36"/>
                              </w:rPr>
                              <w:t xml:space="preserve"> und Henke Marvin</w:t>
                            </w:r>
                            <w:r w:rsidR="00FF6927" w:rsidRPr="002B6385">
                              <w:rPr>
                                <w:b/>
                                <w:sz w:val="36"/>
                              </w:rPr>
                              <w:br/>
                            </w:r>
                            <w:r w:rsidR="00B913A6">
                              <w:rPr>
                                <w:b/>
                                <w:sz w:val="32"/>
                              </w:rPr>
                              <w:t>17</w:t>
                            </w:r>
                            <w:r w:rsidR="00FF6927">
                              <w:rPr>
                                <w:b/>
                                <w:sz w:val="32"/>
                              </w:rPr>
                              <w:t>.05</w:t>
                            </w:r>
                            <w:r w:rsidR="00FF6927" w:rsidRPr="002B6385">
                              <w:rPr>
                                <w:b/>
                                <w:sz w:val="32"/>
                              </w:rPr>
                              <w:t>.</w:t>
                            </w:r>
                            <w:r w:rsidR="00FF6927">
                              <w:rPr>
                                <w:b/>
                                <w:sz w:val="32"/>
                              </w:rPr>
                              <w:t>2019</w:t>
                            </w:r>
                          </w:p>
                          <w:p w:rsidR="00FF6927" w:rsidRPr="00DB3171" w:rsidRDefault="00FF6927" w:rsidP="00DB3171">
                            <w:pPr>
                              <w:jc w:val="center"/>
                              <w:rPr>
                                <w:b/>
                                <w:sz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70pt;margin-top:411.6pt;width:594.4pt;height:120.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" fillcolor="#d9e2f3 [660]" stroked="f">
                <v:textbox>
                  <w:txbxContent>
                    <w:p w:rsidR="00FF6927" w:rsidRDefault="0042113B" w:rsidP="00DB3171">
                      <w:pPr>
                        <w:jc w:val="center"/>
                        <w:rPr>
                          <w:b/>
                          <w:sz w:val="48"/>
                        </w:rPr>
                      </w:pPr>
                      <w:proofErr w:type="spellStart"/>
                      <w:r>
                        <w:rPr>
                          <w:b/>
                          <w:sz w:val="48"/>
                        </w:rPr>
                        <w:t>Wireframes</w:t>
                      </w:r>
                      <w:proofErr w:type="spellEnd"/>
                      <w:r w:rsidR="00FF6927">
                        <w:rPr>
                          <w:b/>
                          <w:sz w:val="48"/>
                        </w:rPr>
                        <w:t xml:space="preserve"> </w:t>
                      </w:r>
                      <w:proofErr w:type="spellStart"/>
                      <w:proofErr w:type="gramStart"/>
                      <w:r w:rsidR="00FF6927">
                        <w:rPr>
                          <w:b/>
                          <w:sz w:val="48"/>
                        </w:rPr>
                        <w:t>BetU</w:t>
                      </w:r>
                      <w:proofErr w:type="spellEnd"/>
                      <w:proofErr w:type="gramEnd"/>
                      <w:r w:rsidR="00FF6927">
                        <w:rPr>
                          <w:b/>
                          <w:sz w:val="48"/>
                        </w:rPr>
                        <w:br/>
                      </w:r>
                      <w:r w:rsidR="00FF6927">
                        <w:rPr>
                          <w:b/>
                          <w:sz w:val="40"/>
                        </w:rPr>
                        <w:t>Modul 152</w:t>
                      </w:r>
                      <w:r w:rsidR="00FF6927">
                        <w:rPr>
                          <w:b/>
                          <w:sz w:val="40"/>
                        </w:rPr>
                        <w:br/>
                      </w:r>
                      <w:r w:rsidR="00FF6927" w:rsidRPr="002B6385">
                        <w:rPr>
                          <w:b/>
                          <w:sz w:val="36"/>
                        </w:rPr>
                        <w:t>Estermann Rafael</w:t>
                      </w:r>
                      <w:r w:rsidR="00FF6927">
                        <w:rPr>
                          <w:b/>
                          <w:sz w:val="36"/>
                        </w:rPr>
                        <w:t xml:space="preserve">, </w:t>
                      </w:r>
                      <w:proofErr w:type="spellStart"/>
                      <w:r w:rsidR="00FF6927" w:rsidRPr="002B6385">
                        <w:rPr>
                          <w:b/>
                          <w:sz w:val="36"/>
                        </w:rPr>
                        <w:t>Cavic</w:t>
                      </w:r>
                      <w:proofErr w:type="spellEnd"/>
                      <w:r w:rsidR="00FF6927" w:rsidRPr="002B6385">
                        <w:rPr>
                          <w:b/>
                          <w:sz w:val="36"/>
                        </w:rPr>
                        <w:t xml:space="preserve"> Daniel</w:t>
                      </w:r>
                      <w:r w:rsidR="00FF6927">
                        <w:rPr>
                          <w:b/>
                          <w:sz w:val="36"/>
                        </w:rPr>
                        <w:t xml:space="preserve"> und Henke Marvin</w:t>
                      </w:r>
                      <w:r w:rsidR="00FF6927" w:rsidRPr="002B6385">
                        <w:rPr>
                          <w:b/>
                          <w:sz w:val="36"/>
                        </w:rPr>
                        <w:br/>
                      </w:r>
                      <w:r w:rsidR="00B913A6">
                        <w:rPr>
                          <w:b/>
                          <w:sz w:val="32"/>
                        </w:rPr>
                        <w:t>17</w:t>
                      </w:r>
                      <w:r w:rsidR="00FF6927">
                        <w:rPr>
                          <w:b/>
                          <w:sz w:val="32"/>
                        </w:rPr>
                        <w:t>.05</w:t>
                      </w:r>
                      <w:r w:rsidR="00FF6927" w:rsidRPr="002B6385">
                        <w:rPr>
                          <w:b/>
                          <w:sz w:val="32"/>
                        </w:rPr>
                        <w:t>.</w:t>
                      </w:r>
                      <w:r w:rsidR="00FF6927">
                        <w:rPr>
                          <w:b/>
                          <w:sz w:val="32"/>
                        </w:rPr>
                        <w:t>2019</w:t>
                      </w:r>
                    </w:p>
                    <w:p w:rsidR="00FF6927" w:rsidRPr="00DB3171" w:rsidRDefault="00FF6927" w:rsidP="00DB3171">
                      <w:pPr>
                        <w:jc w:val="center"/>
                        <w:rPr>
                          <w:b/>
                          <w:sz w:val="48"/>
                        </w:rPr>
                      </w:pPr>
                    </w:p>
                  </w:txbxContent>
                </v:textbox>
                <w10:wrap type="through"/>
              </v:shape>
            </w:pict>
          </mc:Fallback>
        </mc:AlternateContent>
      </w:r>
      <w:r w:rsidR="008666F6" w:rsidRPr="008666F6">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rsidR="005D0BEC" w:rsidRDefault="005D0BEC">
      <w:pPr>
        <w:sectPr w:rsidR="005D0BEC">
          <w:pgSz w:w="11906" w:h="16838"/>
          <w:pgMar w:top="1417" w:right="1417" w:bottom="1134" w:left="1417" w:header="708" w:footer="708" w:gutter="0"/>
          <w:cols w:space="708"/>
          <w:docGrid w:linePitch="360"/>
        </w:sectPr>
      </w:pPr>
    </w:p>
    <w:sdt>
      <w:sdtPr>
        <w:rPr>
          <w:rFonts w:asciiTheme="minorHAnsi" w:eastAsiaTheme="minorHAnsi" w:hAnsiTheme="minorHAnsi" w:cstheme="minorBidi"/>
          <w:color w:val="auto"/>
          <w:sz w:val="24"/>
          <w:szCs w:val="22"/>
          <w:lang w:val="de-DE" w:eastAsia="en-US"/>
        </w:rPr>
        <w:id w:val="20909098"/>
        <w:docPartObj>
          <w:docPartGallery w:val="Table of Contents"/>
          <w:docPartUnique/>
        </w:docPartObj>
      </w:sdtPr>
      <w:sdtEndPr>
        <w:rPr>
          <w:b/>
          <w:bCs/>
        </w:rPr>
      </w:sdtEndPr>
      <w:sdtContent>
        <w:p w:rsidR="00414E33" w:rsidRPr="00A56CA8" w:rsidRDefault="00A56CA8">
          <w:pPr>
            <w:pStyle w:val="Inhaltsverzeichnisberschrift"/>
            <w:rPr>
              <w:b/>
              <w:color w:val="0D0D0D" w:themeColor="text1" w:themeTint="F2"/>
            </w:rPr>
          </w:pPr>
          <w:r w:rsidRPr="00A56CA8">
            <w:rPr>
              <w:b/>
              <w:color w:val="0D0D0D" w:themeColor="text1" w:themeTint="F2"/>
              <w:lang w:val="de-DE"/>
            </w:rPr>
            <w:t>Inhaltsverzeichnis</w:t>
          </w:r>
        </w:p>
        <w:p w:rsidR="00997774" w:rsidRDefault="00414E33">
          <w:pPr>
            <w:pStyle w:val="Verzeichnis1"/>
            <w:tabs>
              <w:tab w:val="right" w:leader="dot" w:pos="9627"/>
            </w:tabs>
            <w:rPr>
              <w:rFonts w:eastAsiaTheme="minorEastAsia"/>
              <w:noProof/>
              <w:sz w:val="22"/>
              <w:lang w:eastAsia="de-CH"/>
            </w:rPr>
          </w:pPr>
          <w:r>
            <w:fldChar w:fldCharType="begin"/>
          </w:r>
          <w:r>
            <w:instrText xml:space="preserve"> TOC \o "1-3" \h \z \u </w:instrText>
          </w:r>
          <w:r>
            <w:fldChar w:fldCharType="separate"/>
          </w:r>
          <w:hyperlink w:anchor="_Toc7980274" w:history="1">
            <w:r w:rsidR="00997774" w:rsidRPr="00B3003C">
              <w:rPr>
                <w:rStyle w:val="Hyperlink"/>
                <w:noProof/>
              </w:rPr>
              <w:t>Einleitung</w:t>
            </w:r>
            <w:r w:rsidR="00997774">
              <w:rPr>
                <w:noProof/>
                <w:webHidden/>
              </w:rPr>
              <w:tab/>
            </w:r>
            <w:r w:rsidR="00997774">
              <w:rPr>
                <w:noProof/>
                <w:webHidden/>
              </w:rPr>
              <w:fldChar w:fldCharType="begin"/>
            </w:r>
            <w:r w:rsidR="00997774">
              <w:rPr>
                <w:noProof/>
                <w:webHidden/>
              </w:rPr>
              <w:instrText xml:space="preserve"> PAGEREF _Toc7980274 \h </w:instrText>
            </w:r>
            <w:r w:rsidR="00997774">
              <w:rPr>
                <w:noProof/>
                <w:webHidden/>
              </w:rPr>
            </w:r>
            <w:r w:rsidR="00997774">
              <w:rPr>
                <w:noProof/>
                <w:webHidden/>
              </w:rPr>
              <w:fldChar w:fldCharType="separate"/>
            </w:r>
            <w:r w:rsidR="00997774">
              <w:rPr>
                <w:noProof/>
                <w:webHidden/>
              </w:rPr>
              <w:t>4</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75" w:history="1">
            <w:r w:rsidR="00997774" w:rsidRPr="00B3003C">
              <w:rPr>
                <w:rStyle w:val="Hyperlink"/>
                <w:noProof/>
              </w:rPr>
              <w:t>Allgemein</w:t>
            </w:r>
            <w:r w:rsidR="00997774">
              <w:rPr>
                <w:noProof/>
                <w:webHidden/>
              </w:rPr>
              <w:tab/>
            </w:r>
            <w:r w:rsidR="00997774">
              <w:rPr>
                <w:noProof/>
                <w:webHidden/>
              </w:rPr>
              <w:fldChar w:fldCharType="begin"/>
            </w:r>
            <w:r w:rsidR="00997774">
              <w:rPr>
                <w:noProof/>
                <w:webHidden/>
              </w:rPr>
              <w:instrText xml:space="preserve"> PAGEREF _Toc7980275 \h </w:instrText>
            </w:r>
            <w:r w:rsidR="00997774">
              <w:rPr>
                <w:noProof/>
                <w:webHidden/>
              </w:rPr>
            </w:r>
            <w:r w:rsidR="00997774">
              <w:rPr>
                <w:noProof/>
                <w:webHidden/>
              </w:rPr>
              <w:fldChar w:fldCharType="separate"/>
            </w:r>
            <w:r w:rsidR="00997774">
              <w:rPr>
                <w:noProof/>
                <w:webHidden/>
              </w:rPr>
              <w:t>4</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76" w:history="1">
            <w:r w:rsidR="00997774" w:rsidRPr="00B3003C">
              <w:rPr>
                <w:rStyle w:val="Hyperlink"/>
                <w:noProof/>
              </w:rPr>
              <w:t>Projektmitglieder</w:t>
            </w:r>
            <w:r w:rsidR="00997774">
              <w:rPr>
                <w:noProof/>
                <w:webHidden/>
              </w:rPr>
              <w:tab/>
            </w:r>
            <w:r w:rsidR="00997774">
              <w:rPr>
                <w:noProof/>
                <w:webHidden/>
              </w:rPr>
              <w:fldChar w:fldCharType="begin"/>
            </w:r>
            <w:r w:rsidR="00997774">
              <w:rPr>
                <w:noProof/>
                <w:webHidden/>
              </w:rPr>
              <w:instrText xml:space="preserve"> PAGEREF _Toc7980276 \h </w:instrText>
            </w:r>
            <w:r w:rsidR="00997774">
              <w:rPr>
                <w:noProof/>
                <w:webHidden/>
              </w:rPr>
            </w:r>
            <w:r w:rsidR="00997774">
              <w:rPr>
                <w:noProof/>
                <w:webHidden/>
              </w:rPr>
              <w:fldChar w:fldCharType="separate"/>
            </w:r>
            <w:r w:rsidR="00997774">
              <w:rPr>
                <w:noProof/>
                <w:webHidden/>
              </w:rPr>
              <w:t>4</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77" w:history="1">
            <w:r w:rsidR="00997774" w:rsidRPr="00B3003C">
              <w:rPr>
                <w:rStyle w:val="Hyperlink"/>
                <w:noProof/>
              </w:rPr>
              <w:t>Änderungsverzeichnis</w:t>
            </w:r>
            <w:r w:rsidR="00997774">
              <w:rPr>
                <w:noProof/>
                <w:webHidden/>
              </w:rPr>
              <w:tab/>
            </w:r>
            <w:r w:rsidR="00997774">
              <w:rPr>
                <w:noProof/>
                <w:webHidden/>
              </w:rPr>
              <w:fldChar w:fldCharType="begin"/>
            </w:r>
            <w:r w:rsidR="00997774">
              <w:rPr>
                <w:noProof/>
                <w:webHidden/>
              </w:rPr>
              <w:instrText xml:space="preserve"> PAGEREF _Toc7980277 \h </w:instrText>
            </w:r>
            <w:r w:rsidR="00997774">
              <w:rPr>
                <w:noProof/>
                <w:webHidden/>
              </w:rPr>
            </w:r>
            <w:r w:rsidR="00997774">
              <w:rPr>
                <w:noProof/>
                <w:webHidden/>
              </w:rPr>
              <w:fldChar w:fldCharType="separate"/>
            </w:r>
            <w:r w:rsidR="00997774">
              <w:rPr>
                <w:noProof/>
                <w:webHidden/>
              </w:rPr>
              <w:t>4</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78" w:history="1">
            <w:r w:rsidR="00997774" w:rsidRPr="00B3003C">
              <w:rPr>
                <w:rStyle w:val="Hyperlink"/>
                <w:noProof/>
              </w:rPr>
              <w:t>Management Summary</w:t>
            </w:r>
            <w:r w:rsidR="00997774">
              <w:rPr>
                <w:noProof/>
                <w:webHidden/>
              </w:rPr>
              <w:tab/>
            </w:r>
            <w:r w:rsidR="00997774">
              <w:rPr>
                <w:noProof/>
                <w:webHidden/>
              </w:rPr>
              <w:fldChar w:fldCharType="begin"/>
            </w:r>
            <w:r w:rsidR="00997774">
              <w:rPr>
                <w:noProof/>
                <w:webHidden/>
              </w:rPr>
              <w:instrText xml:space="preserve"> PAGEREF _Toc7980278 \h </w:instrText>
            </w:r>
            <w:r w:rsidR="00997774">
              <w:rPr>
                <w:noProof/>
                <w:webHidden/>
              </w:rPr>
            </w:r>
            <w:r w:rsidR="00997774">
              <w:rPr>
                <w:noProof/>
                <w:webHidden/>
              </w:rPr>
              <w:fldChar w:fldCharType="separate"/>
            </w:r>
            <w:r w:rsidR="00997774">
              <w:rPr>
                <w:noProof/>
                <w:webHidden/>
              </w:rPr>
              <w:t>6</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79" w:history="1">
            <w:r w:rsidR="00997774" w:rsidRPr="00B3003C">
              <w:rPr>
                <w:rStyle w:val="Hyperlink"/>
                <w:noProof/>
              </w:rPr>
              <w:t>Zweck des Dokumentes</w:t>
            </w:r>
            <w:r w:rsidR="00997774">
              <w:rPr>
                <w:noProof/>
                <w:webHidden/>
              </w:rPr>
              <w:tab/>
            </w:r>
            <w:r w:rsidR="00997774">
              <w:rPr>
                <w:noProof/>
                <w:webHidden/>
              </w:rPr>
              <w:fldChar w:fldCharType="begin"/>
            </w:r>
            <w:r w:rsidR="00997774">
              <w:rPr>
                <w:noProof/>
                <w:webHidden/>
              </w:rPr>
              <w:instrText xml:space="preserve"> PAGEREF _Toc7980279 \h </w:instrText>
            </w:r>
            <w:r w:rsidR="00997774">
              <w:rPr>
                <w:noProof/>
                <w:webHidden/>
              </w:rPr>
            </w:r>
            <w:r w:rsidR="00997774">
              <w:rPr>
                <w:noProof/>
                <w:webHidden/>
              </w:rPr>
              <w:fldChar w:fldCharType="separate"/>
            </w:r>
            <w:r w:rsidR="00997774">
              <w:rPr>
                <w:noProof/>
                <w:webHidden/>
              </w:rPr>
              <w:t>6</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280" w:history="1">
            <w:r w:rsidR="00997774" w:rsidRPr="00B3003C">
              <w:rPr>
                <w:rStyle w:val="Hyperlink"/>
                <w:noProof/>
              </w:rPr>
              <w:t>Ergebnisse der Ist-Analyse</w:t>
            </w:r>
            <w:r w:rsidR="00997774">
              <w:rPr>
                <w:noProof/>
                <w:webHidden/>
              </w:rPr>
              <w:tab/>
            </w:r>
            <w:r w:rsidR="00997774">
              <w:rPr>
                <w:noProof/>
                <w:webHidden/>
              </w:rPr>
              <w:fldChar w:fldCharType="begin"/>
            </w:r>
            <w:r w:rsidR="00997774">
              <w:rPr>
                <w:noProof/>
                <w:webHidden/>
              </w:rPr>
              <w:instrText xml:space="preserve"> PAGEREF _Toc7980280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1" w:history="1">
            <w:r w:rsidR="00997774" w:rsidRPr="00B3003C">
              <w:rPr>
                <w:rStyle w:val="Hyperlink"/>
                <w:noProof/>
              </w:rPr>
              <w:t>Beobachtung Markt</w:t>
            </w:r>
            <w:r w:rsidR="00997774">
              <w:rPr>
                <w:noProof/>
                <w:webHidden/>
              </w:rPr>
              <w:tab/>
            </w:r>
            <w:r w:rsidR="00997774">
              <w:rPr>
                <w:noProof/>
                <w:webHidden/>
              </w:rPr>
              <w:fldChar w:fldCharType="begin"/>
            </w:r>
            <w:r w:rsidR="00997774">
              <w:rPr>
                <w:noProof/>
                <w:webHidden/>
              </w:rPr>
              <w:instrText xml:space="preserve"> PAGEREF _Toc7980281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2" w:history="1">
            <w:r w:rsidR="00997774" w:rsidRPr="00B3003C">
              <w:rPr>
                <w:rStyle w:val="Hyperlink"/>
                <w:noProof/>
              </w:rPr>
              <w:t>Nutzung der Marktlücke</w:t>
            </w:r>
            <w:r w:rsidR="00997774">
              <w:rPr>
                <w:noProof/>
                <w:webHidden/>
              </w:rPr>
              <w:tab/>
            </w:r>
            <w:r w:rsidR="00997774">
              <w:rPr>
                <w:noProof/>
                <w:webHidden/>
              </w:rPr>
              <w:fldChar w:fldCharType="begin"/>
            </w:r>
            <w:r w:rsidR="00997774">
              <w:rPr>
                <w:noProof/>
                <w:webHidden/>
              </w:rPr>
              <w:instrText xml:space="preserve"> PAGEREF _Toc7980282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283" w:history="1">
            <w:r w:rsidR="00997774" w:rsidRPr="00B3003C">
              <w:rPr>
                <w:rStyle w:val="Hyperlink"/>
                <w:noProof/>
              </w:rPr>
              <w:t>Ergebnisse der Soll-Analyse</w:t>
            </w:r>
            <w:r w:rsidR="00997774">
              <w:rPr>
                <w:noProof/>
                <w:webHidden/>
              </w:rPr>
              <w:tab/>
            </w:r>
            <w:r w:rsidR="00997774">
              <w:rPr>
                <w:noProof/>
                <w:webHidden/>
              </w:rPr>
              <w:fldChar w:fldCharType="begin"/>
            </w:r>
            <w:r w:rsidR="00997774">
              <w:rPr>
                <w:noProof/>
                <w:webHidden/>
              </w:rPr>
              <w:instrText xml:space="preserve"> PAGEREF _Toc7980283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4" w:history="1">
            <w:r w:rsidR="00997774" w:rsidRPr="00B3003C">
              <w:rPr>
                <w:rStyle w:val="Hyperlink"/>
                <w:noProof/>
              </w:rPr>
              <w:t>Allgemeine Soll-Aspektes</w:t>
            </w:r>
            <w:r w:rsidR="00997774">
              <w:rPr>
                <w:noProof/>
                <w:webHidden/>
              </w:rPr>
              <w:tab/>
            </w:r>
            <w:r w:rsidR="00997774">
              <w:rPr>
                <w:noProof/>
                <w:webHidden/>
              </w:rPr>
              <w:fldChar w:fldCharType="begin"/>
            </w:r>
            <w:r w:rsidR="00997774">
              <w:rPr>
                <w:noProof/>
                <w:webHidden/>
              </w:rPr>
              <w:instrText xml:space="preserve"> PAGEREF _Toc7980284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5" w:history="1">
            <w:r w:rsidR="00997774" w:rsidRPr="00B3003C">
              <w:rPr>
                <w:rStyle w:val="Hyperlink"/>
                <w:noProof/>
              </w:rPr>
              <w:t>UI Soll-Aspektes</w:t>
            </w:r>
            <w:r w:rsidR="00997774">
              <w:rPr>
                <w:noProof/>
                <w:webHidden/>
              </w:rPr>
              <w:tab/>
            </w:r>
            <w:r w:rsidR="00997774">
              <w:rPr>
                <w:noProof/>
                <w:webHidden/>
              </w:rPr>
              <w:fldChar w:fldCharType="begin"/>
            </w:r>
            <w:r w:rsidR="00997774">
              <w:rPr>
                <w:noProof/>
                <w:webHidden/>
              </w:rPr>
              <w:instrText xml:space="preserve"> PAGEREF _Toc7980285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286" w:history="1">
            <w:r w:rsidR="00997774" w:rsidRPr="00B3003C">
              <w:rPr>
                <w:rStyle w:val="Hyperlink"/>
                <w:noProof/>
              </w:rPr>
              <w:t>Funktionale Anforderungen</w:t>
            </w:r>
            <w:r w:rsidR="00997774">
              <w:rPr>
                <w:noProof/>
                <w:webHidden/>
              </w:rPr>
              <w:tab/>
            </w:r>
            <w:r w:rsidR="00997774">
              <w:rPr>
                <w:noProof/>
                <w:webHidden/>
              </w:rPr>
              <w:fldChar w:fldCharType="begin"/>
            </w:r>
            <w:r w:rsidR="00997774">
              <w:rPr>
                <w:noProof/>
                <w:webHidden/>
              </w:rPr>
              <w:instrText xml:space="preserve"> PAGEREF _Toc7980286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7" w:history="1">
            <w:r w:rsidR="00997774" w:rsidRPr="00B3003C">
              <w:rPr>
                <w:rStyle w:val="Hyperlink"/>
                <w:noProof/>
              </w:rPr>
              <w:t>Userstories</w:t>
            </w:r>
            <w:r w:rsidR="00997774">
              <w:rPr>
                <w:noProof/>
                <w:webHidden/>
              </w:rPr>
              <w:tab/>
            </w:r>
            <w:r w:rsidR="00997774">
              <w:rPr>
                <w:noProof/>
                <w:webHidden/>
              </w:rPr>
              <w:fldChar w:fldCharType="begin"/>
            </w:r>
            <w:r w:rsidR="00997774">
              <w:rPr>
                <w:noProof/>
                <w:webHidden/>
              </w:rPr>
              <w:instrText xml:space="preserve"> PAGEREF _Toc7980287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8" w:history="1">
            <w:r w:rsidR="00997774" w:rsidRPr="00B3003C">
              <w:rPr>
                <w:rStyle w:val="Hyperlink"/>
                <w:noProof/>
              </w:rPr>
              <w:t>UseCase Diagramme (zu Userstories)</w:t>
            </w:r>
            <w:r w:rsidR="00997774">
              <w:rPr>
                <w:noProof/>
                <w:webHidden/>
              </w:rPr>
              <w:tab/>
            </w:r>
            <w:r w:rsidR="00997774">
              <w:rPr>
                <w:noProof/>
                <w:webHidden/>
              </w:rPr>
              <w:fldChar w:fldCharType="begin"/>
            </w:r>
            <w:r w:rsidR="00997774">
              <w:rPr>
                <w:noProof/>
                <w:webHidden/>
              </w:rPr>
              <w:instrText xml:space="preserve"> PAGEREF _Toc7980288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89" w:history="1">
            <w:r w:rsidR="00997774" w:rsidRPr="00B3003C">
              <w:rPr>
                <w:rStyle w:val="Hyperlink"/>
                <w:noProof/>
              </w:rPr>
              <w:t>Activity Diagramme (zu UseCase Diagrammen)</w:t>
            </w:r>
            <w:r w:rsidR="00997774">
              <w:rPr>
                <w:noProof/>
                <w:webHidden/>
              </w:rPr>
              <w:tab/>
            </w:r>
            <w:r w:rsidR="00997774">
              <w:rPr>
                <w:noProof/>
                <w:webHidden/>
              </w:rPr>
              <w:fldChar w:fldCharType="begin"/>
            </w:r>
            <w:r w:rsidR="00997774">
              <w:rPr>
                <w:noProof/>
                <w:webHidden/>
              </w:rPr>
              <w:instrText xml:space="preserve"> PAGEREF _Toc7980289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290" w:history="1">
            <w:r w:rsidR="00997774" w:rsidRPr="00B3003C">
              <w:rPr>
                <w:rStyle w:val="Hyperlink"/>
                <w:noProof/>
              </w:rPr>
              <w:t>Nicht-Funktionale Anforderungen</w:t>
            </w:r>
            <w:r w:rsidR="00997774">
              <w:rPr>
                <w:noProof/>
                <w:webHidden/>
              </w:rPr>
              <w:tab/>
            </w:r>
            <w:r w:rsidR="00997774">
              <w:rPr>
                <w:noProof/>
                <w:webHidden/>
              </w:rPr>
              <w:fldChar w:fldCharType="begin"/>
            </w:r>
            <w:r w:rsidR="00997774">
              <w:rPr>
                <w:noProof/>
                <w:webHidden/>
              </w:rPr>
              <w:instrText xml:space="preserve"> PAGEREF _Toc7980290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1" w:history="1">
            <w:r w:rsidR="00997774" w:rsidRPr="00B3003C">
              <w:rPr>
                <w:rStyle w:val="Hyperlink"/>
                <w:noProof/>
              </w:rPr>
              <w:t>Leistungsanforderungen</w:t>
            </w:r>
            <w:r w:rsidR="00997774">
              <w:rPr>
                <w:noProof/>
                <w:webHidden/>
              </w:rPr>
              <w:tab/>
            </w:r>
            <w:r w:rsidR="00997774">
              <w:rPr>
                <w:noProof/>
                <w:webHidden/>
              </w:rPr>
              <w:fldChar w:fldCharType="begin"/>
            </w:r>
            <w:r w:rsidR="00997774">
              <w:rPr>
                <w:noProof/>
                <w:webHidden/>
              </w:rPr>
              <w:instrText xml:space="preserve"> PAGEREF _Toc7980291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2" w:history="1">
            <w:r w:rsidR="00997774" w:rsidRPr="00B3003C">
              <w:rPr>
                <w:rStyle w:val="Hyperlink"/>
                <w:noProof/>
              </w:rPr>
              <w:t>Qualitätsanforderungen</w:t>
            </w:r>
            <w:r w:rsidR="00997774">
              <w:rPr>
                <w:noProof/>
                <w:webHidden/>
              </w:rPr>
              <w:tab/>
            </w:r>
            <w:r w:rsidR="00997774">
              <w:rPr>
                <w:noProof/>
                <w:webHidden/>
              </w:rPr>
              <w:fldChar w:fldCharType="begin"/>
            </w:r>
            <w:r w:rsidR="00997774">
              <w:rPr>
                <w:noProof/>
                <w:webHidden/>
              </w:rPr>
              <w:instrText xml:space="preserve"> PAGEREF _Toc7980292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3" w:history="1">
            <w:r w:rsidR="00997774" w:rsidRPr="00B3003C">
              <w:rPr>
                <w:rStyle w:val="Hyperlink"/>
                <w:noProof/>
              </w:rPr>
              <w:t>UI Anforderungen</w:t>
            </w:r>
            <w:r w:rsidR="00997774">
              <w:rPr>
                <w:noProof/>
                <w:webHidden/>
              </w:rPr>
              <w:tab/>
            </w:r>
            <w:r w:rsidR="00997774">
              <w:rPr>
                <w:noProof/>
                <w:webHidden/>
              </w:rPr>
              <w:fldChar w:fldCharType="begin"/>
            </w:r>
            <w:r w:rsidR="00997774">
              <w:rPr>
                <w:noProof/>
                <w:webHidden/>
              </w:rPr>
              <w:instrText xml:space="preserve"> PAGEREF _Toc7980293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4" w:history="1">
            <w:r w:rsidR="00997774" w:rsidRPr="00B3003C">
              <w:rPr>
                <w:rStyle w:val="Hyperlink"/>
                <w:noProof/>
              </w:rPr>
              <w:t>Randbedingungen</w:t>
            </w:r>
            <w:r w:rsidR="00997774">
              <w:rPr>
                <w:noProof/>
                <w:webHidden/>
              </w:rPr>
              <w:tab/>
            </w:r>
            <w:r w:rsidR="00997774">
              <w:rPr>
                <w:noProof/>
                <w:webHidden/>
              </w:rPr>
              <w:fldChar w:fldCharType="begin"/>
            </w:r>
            <w:r w:rsidR="00997774">
              <w:rPr>
                <w:noProof/>
                <w:webHidden/>
              </w:rPr>
              <w:instrText xml:space="preserve"> PAGEREF _Toc7980294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5" w:history="1">
            <w:r w:rsidR="00997774" w:rsidRPr="00B3003C">
              <w:rPr>
                <w:rStyle w:val="Hyperlink"/>
                <w:rFonts w:eastAsia="Times New Roman"/>
                <w:noProof/>
                <w:lang w:eastAsia="de-CH"/>
              </w:rPr>
              <w:t>Datenschutz</w:t>
            </w:r>
            <w:r w:rsidR="00997774">
              <w:rPr>
                <w:noProof/>
                <w:webHidden/>
              </w:rPr>
              <w:tab/>
            </w:r>
            <w:r w:rsidR="00997774">
              <w:rPr>
                <w:noProof/>
                <w:webHidden/>
              </w:rPr>
              <w:fldChar w:fldCharType="begin"/>
            </w:r>
            <w:r w:rsidR="00997774">
              <w:rPr>
                <w:noProof/>
                <w:webHidden/>
              </w:rPr>
              <w:instrText xml:space="preserve"> PAGEREF _Toc7980295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6" w:history="1">
            <w:r w:rsidR="00997774" w:rsidRPr="00B3003C">
              <w:rPr>
                <w:rStyle w:val="Hyperlink"/>
                <w:noProof/>
              </w:rPr>
              <w:t>Verschlüsselung</w:t>
            </w:r>
            <w:r w:rsidR="00997774">
              <w:rPr>
                <w:noProof/>
                <w:webHidden/>
              </w:rPr>
              <w:tab/>
            </w:r>
            <w:r w:rsidR="00997774">
              <w:rPr>
                <w:noProof/>
                <w:webHidden/>
              </w:rPr>
              <w:fldChar w:fldCharType="begin"/>
            </w:r>
            <w:r w:rsidR="00997774">
              <w:rPr>
                <w:noProof/>
                <w:webHidden/>
              </w:rPr>
              <w:instrText xml:space="preserve"> PAGEREF _Toc7980296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7" w:history="1">
            <w:r w:rsidR="00997774" w:rsidRPr="00B3003C">
              <w:rPr>
                <w:rStyle w:val="Hyperlink"/>
                <w:noProof/>
              </w:rPr>
              <w:t>Fehlertoleranz</w:t>
            </w:r>
            <w:r w:rsidR="00997774">
              <w:rPr>
                <w:noProof/>
                <w:webHidden/>
              </w:rPr>
              <w:tab/>
            </w:r>
            <w:r w:rsidR="00997774">
              <w:rPr>
                <w:noProof/>
                <w:webHidden/>
              </w:rPr>
              <w:fldChar w:fldCharType="begin"/>
            </w:r>
            <w:r w:rsidR="00997774">
              <w:rPr>
                <w:noProof/>
                <w:webHidden/>
              </w:rPr>
              <w:instrText xml:space="preserve"> PAGEREF _Toc7980297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8" w:history="1">
            <w:r w:rsidR="00997774" w:rsidRPr="00B3003C">
              <w:rPr>
                <w:rStyle w:val="Hyperlink"/>
                <w:noProof/>
              </w:rPr>
              <w:t>Bedienbarkeit</w:t>
            </w:r>
            <w:r w:rsidR="00997774">
              <w:rPr>
                <w:noProof/>
                <w:webHidden/>
              </w:rPr>
              <w:tab/>
            </w:r>
            <w:r w:rsidR="00997774">
              <w:rPr>
                <w:noProof/>
                <w:webHidden/>
              </w:rPr>
              <w:fldChar w:fldCharType="begin"/>
            </w:r>
            <w:r w:rsidR="00997774">
              <w:rPr>
                <w:noProof/>
                <w:webHidden/>
              </w:rPr>
              <w:instrText xml:space="preserve"> PAGEREF _Toc7980298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299" w:history="1">
            <w:r w:rsidR="00997774" w:rsidRPr="00B3003C">
              <w:rPr>
                <w:rStyle w:val="Hyperlink"/>
                <w:noProof/>
              </w:rPr>
              <w:t>Wartbarkeit</w:t>
            </w:r>
            <w:r w:rsidR="00997774">
              <w:rPr>
                <w:noProof/>
                <w:webHidden/>
              </w:rPr>
              <w:tab/>
            </w:r>
            <w:r w:rsidR="00997774">
              <w:rPr>
                <w:noProof/>
                <w:webHidden/>
              </w:rPr>
              <w:fldChar w:fldCharType="begin"/>
            </w:r>
            <w:r w:rsidR="00997774">
              <w:rPr>
                <w:noProof/>
                <w:webHidden/>
              </w:rPr>
              <w:instrText xml:space="preserve"> PAGEREF _Toc7980299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2"/>
            <w:tabs>
              <w:tab w:val="right" w:leader="dot" w:pos="9627"/>
            </w:tabs>
            <w:rPr>
              <w:rFonts w:eastAsiaTheme="minorEastAsia"/>
              <w:noProof/>
              <w:sz w:val="22"/>
              <w:lang w:eastAsia="de-CH"/>
            </w:rPr>
          </w:pPr>
          <w:hyperlink w:anchor="_Toc7980300" w:history="1">
            <w:r w:rsidR="00997774" w:rsidRPr="00B3003C">
              <w:rPr>
                <w:rStyle w:val="Hyperlink"/>
                <w:noProof/>
              </w:rPr>
              <w:t>Zuverlässigkeit</w:t>
            </w:r>
            <w:r w:rsidR="00997774">
              <w:rPr>
                <w:noProof/>
                <w:webHidden/>
              </w:rPr>
              <w:tab/>
            </w:r>
            <w:r w:rsidR="00997774">
              <w:rPr>
                <w:noProof/>
                <w:webHidden/>
              </w:rPr>
              <w:fldChar w:fldCharType="begin"/>
            </w:r>
            <w:r w:rsidR="00997774">
              <w:rPr>
                <w:noProof/>
                <w:webHidden/>
              </w:rPr>
              <w:instrText xml:space="preserve"> PAGEREF _Toc7980300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301" w:history="1">
            <w:r w:rsidR="00997774" w:rsidRPr="00B3003C">
              <w:rPr>
                <w:rStyle w:val="Hyperlink"/>
                <w:noProof/>
              </w:rPr>
              <w:t>Akteur-Analyse</w:t>
            </w:r>
            <w:r w:rsidR="00997774">
              <w:rPr>
                <w:noProof/>
                <w:webHidden/>
              </w:rPr>
              <w:tab/>
            </w:r>
            <w:r w:rsidR="00997774">
              <w:rPr>
                <w:noProof/>
                <w:webHidden/>
              </w:rPr>
              <w:fldChar w:fldCharType="begin"/>
            </w:r>
            <w:r w:rsidR="00997774">
              <w:rPr>
                <w:noProof/>
                <w:webHidden/>
              </w:rPr>
              <w:instrText xml:space="preserve"> PAGEREF _Toc7980301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302" w:history="1">
            <w:r w:rsidR="00997774" w:rsidRPr="00B3003C">
              <w:rPr>
                <w:rStyle w:val="Hyperlink"/>
                <w:noProof/>
              </w:rPr>
              <w:t>Akteure</w:t>
            </w:r>
            <w:r w:rsidR="00997774">
              <w:rPr>
                <w:noProof/>
                <w:webHidden/>
              </w:rPr>
              <w:tab/>
            </w:r>
            <w:r w:rsidR="00997774">
              <w:rPr>
                <w:noProof/>
                <w:webHidden/>
              </w:rPr>
              <w:fldChar w:fldCharType="begin"/>
            </w:r>
            <w:r w:rsidR="00997774">
              <w:rPr>
                <w:noProof/>
                <w:webHidden/>
              </w:rPr>
              <w:instrText xml:space="preserve"> PAGEREF _Toc7980302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303" w:history="1">
            <w:r w:rsidR="00997774" w:rsidRPr="00B3003C">
              <w:rPr>
                <w:rStyle w:val="Hyperlink"/>
                <w:noProof/>
              </w:rPr>
              <w:t>Zielkatalog</w:t>
            </w:r>
            <w:r w:rsidR="00997774">
              <w:rPr>
                <w:noProof/>
                <w:webHidden/>
              </w:rPr>
              <w:tab/>
            </w:r>
            <w:r w:rsidR="00997774">
              <w:rPr>
                <w:noProof/>
                <w:webHidden/>
              </w:rPr>
              <w:fldChar w:fldCharType="begin"/>
            </w:r>
            <w:r w:rsidR="00997774">
              <w:rPr>
                <w:noProof/>
                <w:webHidden/>
              </w:rPr>
              <w:instrText xml:space="preserve"> PAGEREF _Toc7980303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304" w:history="1">
            <w:r w:rsidR="00997774" w:rsidRPr="00B3003C">
              <w:rPr>
                <w:rStyle w:val="Hyperlink"/>
                <w:b/>
                <w:noProof/>
              </w:rPr>
              <w:t>Kategorie</w:t>
            </w:r>
            <w:r w:rsidR="00997774">
              <w:rPr>
                <w:noProof/>
                <w:webHidden/>
              </w:rPr>
              <w:tab/>
            </w:r>
            <w:r w:rsidR="00997774">
              <w:rPr>
                <w:noProof/>
                <w:webHidden/>
              </w:rPr>
              <w:fldChar w:fldCharType="begin"/>
            </w:r>
            <w:r w:rsidR="00997774">
              <w:rPr>
                <w:noProof/>
                <w:webHidden/>
              </w:rPr>
              <w:instrText xml:space="preserve"> PAGEREF _Toc7980304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305" w:history="1">
            <w:r w:rsidR="00997774" w:rsidRPr="00B3003C">
              <w:rPr>
                <w:rStyle w:val="Hyperlink"/>
                <w:b/>
                <w:noProof/>
              </w:rPr>
              <w:t>Ziel</w:t>
            </w:r>
            <w:r w:rsidR="00997774">
              <w:rPr>
                <w:noProof/>
                <w:webHidden/>
              </w:rPr>
              <w:tab/>
            </w:r>
            <w:r w:rsidR="00997774">
              <w:rPr>
                <w:noProof/>
                <w:webHidden/>
              </w:rPr>
              <w:fldChar w:fldCharType="begin"/>
            </w:r>
            <w:r w:rsidR="00997774">
              <w:rPr>
                <w:noProof/>
                <w:webHidden/>
              </w:rPr>
              <w:instrText xml:space="preserve"> PAGEREF _Toc7980305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997774" w:rsidRDefault="002A45DB">
          <w:pPr>
            <w:pStyle w:val="Verzeichnis1"/>
            <w:tabs>
              <w:tab w:val="right" w:leader="dot" w:pos="9627"/>
            </w:tabs>
            <w:rPr>
              <w:rFonts w:eastAsiaTheme="minorEastAsia"/>
              <w:noProof/>
              <w:sz w:val="22"/>
              <w:lang w:eastAsia="de-CH"/>
            </w:rPr>
          </w:pPr>
          <w:hyperlink w:anchor="_Toc7980306" w:history="1">
            <w:r w:rsidR="00997774" w:rsidRPr="00B3003C">
              <w:rPr>
                <w:rStyle w:val="Hyperlink"/>
                <w:noProof/>
              </w:rPr>
              <w:t>Schlusswort</w:t>
            </w:r>
            <w:r w:rsidR="00997774">
              <w:rPr>
                <w:noProof/>
                <w:webHidden/>
              </w:rPr>
              <w:tab/>
            </w:r>
            <w:r w:rsidR="00997774">
              <w:rPr>
                <w:noProof/>
                <w:webHidden/>
              </w:rPr>
              <w:fldChar w:fldCharType="begin"/>
            </w:r>
            <w:r w:rsidR="00997774">
              <w:rPr>
                <w:noProof/>
                <w:webHidden/>
              </w:rPr>
              <w:instrText xml:space="preserve"> PAGEREF _Toc7980306 \h </w:instrText>
            </w:r>
            <w:r w:rsidR="00997774">
              <w:rPr>
                <w:noProof/>
                <w:webHidden/>
              </w:rPr>
            </w:r>
            <w:r w:rsidR="00997774">
              <w:rPr>
                <w:noProof/>
                <w:webHidden/>
              </w:rPr>
              <w:fldChar w:fldCharType="separate"/>
            </w:r>
            <w:r w:rsidR="00997774">
              <w:rPr>
                <w:noProof/>
                <w:webHidden/>
              </w:rPr>
              <w:t>7</w:t>
            </w:r>
            <w:r w:rsidR="00997774">
              <w:rPr>
                <w:noProof/>
                <w:webHidden/>
              </w:rPr>
              <w:fldChar w:fldCharType="end"/>
            </w:r>
          </w:hyperlink>
        </w:p>
        <w:p w:rsidR="00414E33" w:rsidRDefault="00414E33">
          <w:r>
            <w:rPr>
              <w:b/>
              <w:bCs/>
              <w:lang w:val="de-DE"/>
            </w:rPr>
            <w:fldChar w:fldCharType="end"/>
          </w:r>
        </w:p>
      </w:sdtContent>
    </w:sdt>
    <w:p w:rsidR="00AD3BD1" w:rsidRDefault="00AD3BD1" w:rsidP="00414E33">
      <w:pPr>
        <w:pStyle w:val="berschrift1"/>
        <w:sectPr w:rsidR="00AD3BD1" w:rsidSect="00E02A12">
          <w:headerReference w:type="default" r:id="rId10"/>
          <w:footerReference w:type="default" r:id="rId11"/>
          <w:footnotePr>
            <w:pos w:val="beneathText"/>
          </w:footnotePr>
          <w:pgSz w:w="11905" w:h="16837"/>
          <w:pgMar w:top="1134" w:right="1134" w:bottom="568" w:left="1134" w:header="851" w:footer="851" w:gutter="0"/>
          <w:cols w:space="720"/>
          <w:docGrid w:linePitch="360"/>
        </w:sectPr>
      </w:pPr>
    </w:p>
    <w:p w:rsidR="007F2770" w:rsidRDefault="00DB1F42" w:rsidP="00414E33">
      <w:pPr>
        <w:pStyle w:val="berschrift1"/>
      </w:pPr>
      <w:bookmarkStart w:id="0" w:name="_Toc7980274"/>
      <w:r w:rsidRPr="00414E33">
        <w:lastRenderedPageBreak/>
        <w:t>Einleitung</w:t>
      </w:r>
      <w:bookmarkEnd w:id="0"/>
    </w:p>
    <w:p w:rsidR="00AD3BD1" w:rsidRPr="00B21BA4" w:rsidRDefault="00AD3BD1" w:rsidP="00AD3BD1">
      <w:pPr>
        <w:pStyle w:val="berschrift2"/>
      </w:pPr>
      <w:bookmarkStart w:id="1" w:name="_Toc524010890"/>
      <w:bookmarkStart w:id="2" w:name="_Toc7980275"/>
      <w:r>
        <w:t>Allgemein</w:t>
      </w:r>
      <w:bookmarkEnd w:id="1"/>
      <w:bookmarkEnd w:id="2"/>
    </w:p>
    <w:p w:rsidR="00AD3BD1" w:rsidRDefault="00AD3BD1" w:rsidP="00AD3BD1">
      <w:pPr>
        <w:tabs>
          <w:tab w:val="left" w:pos="1977"/>
        </w:tabs>
        <w:jc w:val="both"/>
      </w:pPr>
      <w:r>
        <w:t>Folgend sind die Eckdaten unseres Projektes «</w:t>
      </w:r>
      <w:proofErr w:type="spellStart"/>
      <w:r w:rsidR="00825486">
        <w:t>BetU</w:t>
      </w:r>
      <w:proofErr w:type="spellEnd"/>
      <w:r>
        <w:t xml:space="preserve">» festgehalten. Dieses Daten </w:t>
      </w:r>
      <w:proofErr w:type="gramStart"/>
      <w:r>
        <w:t>können</w:t>
      </w:r>
      <w:proofErr w:type="gramEnd"/>
      <w:r>
        <w:t xml:space="preserve"> sich während der Durchführung des Projektes</w:t>
      </w:r>
      <w:r w:rsidR="002D0BC7">
        <w:t xml:space="preserve"> leicht</w:t>
      </w:r>
      <w:r>
        <w:t xml:space="preserve"> </w:t>
      </w:r>
      <w:r w:rsidR="002D0BC7">
        <w:t>ver</w:t>
      </w:r>
      <w:r>
        <w:t xml:space="preserve">ändern. Um die Aktualität des Dokumentes zu überprüfen, siehe den Punkt «zuletzt geändert» oder das Kapitel «Änderungsnachweis» </w:t>
      </w:r>
    </w:p>
    <w:p w:rsidR="00AD3BD1" w:rsidRDefault="00AD3BD1" w:rsidP="00AD3BD1">
      <w:pPr>
        <w:tabs>
          <w:tab w:val="left" w:pos="1977"/>
        </w:tabs>
      </w:pPr>
      <w:r w:rsidRPr="00CF1908">
        <w:rPr>
          <w:b/>
        </w:rPr>
        <w:t>Projektname:</w:t>
      </w:r>
      <w:r>
        <w:tab/>
      </w:r>
      <w:r>
        <w:tab/>
      </w:r>
      <w:r>
        <w:tab/>
      </w:r>
      <w:r>
        <w:tab/>
      </w:r>
      <w:proofErr w:type="spellStart"/>
      <w:r w:rsidR="00964DD5">
        <w:t>BetU</w:t>
      </w:r>
      <w:proofErr w:type="spellEnd"/>
    </w:p>
    <w:p w:rsidR="00AD3BD1" w:rsidRDefault="00AD3BD1" w:rsidP="00AD3BD1">
      <w:pPr>
        <w:tabs>
          <w:tab w:val="left" w:pos="1977"/>
        </w:tabs>
      </w:pPr>
      <w:r w:rsidRPr="00CF1908">
        <w:rPr>
          <w:b/>
        </w:rPr>
        <w:t>Auftraggeber:</w:t>
      </w:r>
      <w:r>
        <w:tab/>
      </w:r>
      <w:r>
        <w:tab/>
      </w:r>
      <w:r>
        <w:tab/>
      </w:r>
      <w:r>
        <w:tab/>
      </w:r>
      <w:r w:rsidR="00964DD5">
        <w:t>Helfenstein Domenic</w:t>
      </w:r>
      <w:r>
        <w:t xml:space="preserve"> Manfred</w:t>
      </w:r>
    </w:p>
    <w:p w:rsidR="00AD3BD1" w:rsidRDefault="00AD3BD1" w:rsidP="00AD3BD1">
      <w:pPr>
        <w:tabs>
          <w:tab w:val="left" w:pos="1977"/>
        </w:tabs>
      </w:pPr>
      <w:r w:rsidRPr="00CF1908">
        <w:rPr>
          <w:b/>
        </w:rPr>
        <w:t>Prüfende:</w:t>
      </w:r>
      <w:r>
        <w:tab/>
      </w:r>
      <w:r>
        <w:tab/>
      </w:r>
      <w:r>
        <w:tab/>
      </w:r>
      <w:r>
        <w:tab/>
      </w:r>
      <w:r w:rsidR="00964DD5">
        <w:t>Helfenstein Domenic Manfred</w:t>
      </w:r>
    </w:p>
    <w:p w:rsidR="00AD3BD1" w:rsidRDefault="00AD3BD1" w:rsidP="00AD3BD1">
      <w:pPr>
        <w:tabs>
          <w:tab w:val="left" w:pos="1977"/>
        </w:tabs>
      </w:pPr>
      <w:r w:rsidRPr="00CF1908">
        <w:rPr>
          <w:b/>
        </w:rPr>
        <w:t>Projektstart:</w:t>
      </w:r>
      <w:r w:rsidRPr="00CF1908">
        <w:rPr>
          <w:b/>
        </w:rPr>
        <w:tab/>
      </w:r>
      <w:r>
        <w:tab/>
      </w:r>
      <w:r>
        <w:tab/>
      </w:r>
      <w:r>
        <w:tab/>
      </w:r>
      <w:r w:rsidR="00964DD5">
        <w:t>11.</w:t>
      </w:r>
      <w:r w:rsidR="00A50DE8">
        <w:t>04</w:t>
      </w:r>
      <w:r w:rsidR="00964DD5">
        <w:t>.2019</w:t>
      </w:r>
      <w:r>
        <w:tab/>
      </w:r>
    </w:p>
    <w:p w:rsidR="00AD3BD1" w:rsidRDefault="00AD3BD1" w:rsidP="00AD3BD1">
      <w:pPr>
        <w:tabs>
          <w:tab w:val="left" w:pos="1977"/>
        </w:tabs>
      </w:pPr>
      <w:r w:rsidRPr="00CF1908">
        <w:rPr>
          <w:b/>
        </w:rPr>
        <w:t>Projektende:</w:t>
      </w:r>
      <w:r w:rsidRPr="00CF1908">
        <w:rPr>
          <w:b/>
        </w:rPr>
        <w:tab/>
      </w:r>
      <w:r>
        <w:tab/>
      </w:r>
      <w:r>
        <w:tab/>
      </w:r>
      <w:r>
        <w:tab/>
      </w:r>
      <w:r w:rsidR="004A0187">
        <w:t>21.06.2019</w:t>
      </w:r>
    </w:p>
    <w:p w:rsidR="00AD3BD1" w:rsidRDefault="00AD3BD1" w:rsidP="0050600E">
      <w:pPr>
        <w:tabs>
          <w:tab w:val="left" w:pos="1977"/>
        </w:tabs>
      </w:pPr>
      <w:r w:rsidRPr="00BA25B5">
        <w:rPr>
          <w:b/>
        </w:rPr>
        <w:t>Zuletzt geändert:</w:t>
      </w:r>
      <w:r w:rsidRPr="00BA25B5">
        <w:rPr>
          <w:b/>
        </w:rPr>
        <w:tab/>
      </w:r>
      <w:r w:rsidRPr="00BA25B5">
        <w:rPr>
          <w:b/>
        </w:rPr>
        <w:tab/>
      </w:r>
      <w:r w:rsidR="0037115B">
        <w:tab/>
      </w:r>
      <w:r w:rsidR="0037115B">
        <w:tab/>
      </w:r>
      <w:r w:rsidR="00A21348">
        <w:t>16</w:t>
      </w:r>
      <w:r w:rsidR="000B55ED">
        <w:t>.05.2019</w:t>
      </w:r>
      <w:r w:rsidR="0050600E">
        <w:br/>
      </w:r>
    </w:p>
    <w:p w:rsidR="00AD3BD1" w:rsidRPr="00B21BA4" w:rsidRDefault="00AD3BD1" w:rsidP="00AD3BD1">
      <w:pPr>
        <w:pStyle w:val="berschrift2"/>
      </w:pPr>
      <w:bookmarkStart w:id="3" w:name="_Toc524010891"/>
      <w:bookmarkStart w:id="4" w:name="_Toc7980276"/>
      <w:r>
        <w:t>Projektmitglieder</w:t>
      </w:r>
      <w:bookmarkEnd w:id="3"/>
      <w:bookmarkEnd w:id="4"/>
    </w:p>
    <w:p w:rsidR="00AD3BD1" w:rsidRDefault="00AD3BD1" w:rsidP="00AD3BD1">
      <w:pPr>
        <w:tabs>
          <w:tab w:val="left" w:pos="1977"/>
        </w:tabs>
      </w:pPr>
      <w:r>
        <w:rPr>
          <w:b/>
        </w:rPr>
        <w:t>Mitgliedname:</w:t>
      </w:r>
      <w:r>
        <w:rPr>
          <w:b/>
        </w:rPr>
        <w:tab/>
      </w:r>
      <w:r>
        <w:rPr>
          <w:b/>
        </w:rPr>
        <w:tab/>
      </w:r>
      <w:r w:rsidRPr="00CA1A41">
        <w:t>Estermann Rafael</w:t>
      </w:r>
      <w:r>
        <w:t xml:space="preserve"> (Projektleiter)</w:t>
      </w:r>
      <w:r w:rsidRPr="00CA1A41">
        <w:br/>
      </w:r>
      <w:r>
        <w:rPr>
          <w:b/>
        </w:rPr>
        <w:t>Adresse:</w:t>
      </w:r>
      <w:r>
        <w:rPr>
          <w:b/>
        </w:rPr>
        <w:tab/>
      </w:r>
      <w:r w:rsidRPr="00CA1A41">
        <w:tab/>
        <w:t xml:space="preserve">Südstrasse 14, 6010 Kriens </w:t>
      </w:r>
      <w:r w:rsidRPr="00CA1A41">
        <w:br/>
      </w:r>
      <w:r>
        <w:rPr>
          <w:b/>
        </w:rPr>
        <w:t>Telefon:</w:t>
      </w:r>
      <w:r>
        <w:rPr>
          <w:b/>
        </w:rPr>
        <w:tab/>
      </w:r>
      <w:r>
        <w:rPr>
          <w:b/>
        </w:rPr>
        <w:tab/>
      </w:r>
      <w:r w:rsidRPr="00CA1A41">
        <w:t>078 873 12 02</w:t>
      </w:r>
      <w:r>
        <w:br/>
      </w:r>
      <w:r w:rsidRPr="0013745D">
        <w:rPr>
          <w:b/>
        </w:rPr>
        <w:t>Firma:</w:t>
      </w:r>
      <w:r>
        <w:tab/>
      </w:r>
      <w:r>
        <w:tab/>
        <w:t xml:space="preserve">KMS AG – </w:t>
      </w:r>
      <w:hyperlink r:id="rId12" w:history="1">
        <w:proofErr w:type="spellStart"/>
        <w:r w:rsidRPr="000329AA">
          <w:rPr>
            <w:rStyle w:val="Hyperlink"/>
          </w:rPr>
          <w:t>www.kms-ag.ch</w:t>
        </w:r>
        <w:proofErr w:type="spellEnd"/>
      </w:hyperlink>
    </w:p>
    <w:p w:rsidR="00AD3BD1" w:rsidRDefault="00AD3BD1" w:rsidP="00AD3BD1">
      <w:pPr>
        <w:tabs>
          <w:tab w:val="left" w:pos="1977"/>
        </w:tabs>
      </w:pPr>
      <w:r>
        <w:rPr>
          <w:b/>
        </w:rPr>
        <w:t>Mitgliedname:</w:t>
      </w:r>
      <w:r>
        <w:rPr>
          <w:b/>
        </w:rPr>
        <w:tab/>
      </w:r>
      <w:r>
        <w:rPr>
          <w:b/>
        </w:rPr>
        <w:tab/>
      </w:r>
      <w:proofErr w:type="spellStart"/>
      <w:r>
        <w:t>Cavic</w:t>
      </w:r>
      <w:proofErr w:type="spellEnd"/>
      <w:r w:rsidRPr="00CA1A41">
        <w:t xml:space="preserve"> </w:t>
      </w:r>
      <w:r>
        <w:t>Daniel</w:t>
      </w:r>
      <w:r w:rsidRPr="00CA1A41">
        <w:br/>
      </w:r>
      <w:r>
        <w:rPr>
          <w:b/>
        </w:rPr>
        <w:t>Adresse:</w:t>
      </w:r>
      <w:r>
        <w:rPr>
          <w:b/>
        </w:rPr>
        <w:tab/>
      </w:r>
      <w:r w:rsidRPr="00CA1A41">
        <w:tab/>
      </w:r>
      <w:proofErr w:type="spellStart"/>
      <w:r>
        <w:t>Grisigenstrasse</w:t>
      </w:r>
      <w:proofErr w:type="spellEnd"/>
      <w:r>
        <w:t xml:space="preserve"> 1</w:t>
      </w:r>
      <w:r w:rsidRPr="00CA1A41">
        <w:t>, 6</w:t>
      </w:r>
      <w:r>
        <w:t>048</w:t>
      </w:r>
      <w:r w:rsidRPr="00CA1A41">
        <w:t xml:space="preserve"> </w:t>
      </w:r>
      <w:r>
        <w:t>Horw</w:t>
      </w:r>
      <w:r w:rsidRPr="00CA1A41">
        <w:t xml:space="preserve"> </w:t>
      </w:r>
      <w:r w:rsidRPr="00CA1A41">
        <w:br/>
      </w:r>
      <w:r>
        <w:rPr>
          <w:b/>
        </w:rPr>
        <w:t>Telefon:</w:t>
      </w:r>
      <w:r>
        <w:rPr>
          <w:b/>
        </w:rPr>
        <w:tab/>
      </w:r>
      <w:r>
        <w:rPr>
          <w:b/>
        </w:rPr>
        <w:tab/>
      </w:r>
      <w:r>
        <w:t>076 401 89 44</w:t>
      </w:r>
      <w:r>
        <w:br/>
      </w:r>
      <w:r w:rsidRPr="0013745D">
        <w:rPr>
          <w:b/>
        </w:rPr>
        <w:t>Firma:</w:t>
      </w:r>
      <w:r>
        <w:tab/>
      </w:r>
      <w:r>
        <w:tab/>
      </w:r>
      <w:proofErr w:type="spellStart"/>
      <w:r>
        <w:t>BICA</w:t>
      </w:r>
      <w:proofErr w:type="spellEnd"/>
      <w:r>
        <w:t xml:space="preserve"> AG – </w:t>
      </w:r>
      <w:hyperlink r:id="rId13" w:history="1">
        <w:proofErr w:type="spellStart"/>
        <w:r w:rsidRPr="000329AA">
          <w:rPr>
            <w:rStyle w:val="Hyperlink"/>
          </w:rPr>
          <w:t>www.bica.ch</w:t>
        </w:r>
        <w:proofErr w:type="spellEnd"/>
      </w:hyperlink>
      <w:r>
        <w:tab/>
      </w:r>
    </w:p>
    <w:p w:rsidR="009C5BCA" w:rsidRPr="00CA1A41" w:rsidRDefault="009C5BCA" w:rsidP="009C5BCA">
      <w:pPr>
        <w:tabs>
          <w:tab w:val="left" w:pos="1977"/>
        </w:tabs>
      </w:pPr>
      <w:r>
        <w:rPr>
          <w:b/>
        </w:rPr>
        <w:t>Mitgliedname:</w:t>
      </w:r>
      <w:r>
        <w:rPr>
          <w:b/>
        </w:rPr>
        <w:tab/>
      </w:r>
      <w:r>
        <w:rPr>
          <w:b/>
        </w:rPr>
        <w:tab/>
      </w:r>
      <w:r>
        <w:t>Henke Marvin</w:t>
      </w:r>
      <w:r w:rsidRPr="00CA1A41">
        <w:br/>
      </w:r>
      <w:r>
        <w:rPr>
          <w:b/>
        </w:rPr>
        <w:t>Adresse:</w:t>
      </w:r>
      <w:r>
        <w:rPr>
          <w:b/>
        </w:rPr>
        <w:tab/>
      </w:r>
      <w:r w:rsidRPr="00CA1A41">
        <w:tab/>
      </w:r>
      <w:proofErr w:type="spellStart"/>
      <w:r w:rsidR="00CF70ED" w:rsidRPr="00CF70ED">
        <w:t>Brünigstr</w:t>
      </w:r>
      <w:r w:rsidR="00051A29">
        <w:t>asse</w:t>
      </w:r>
      <w:proofErr w:type="spellEnd"/>
      <w:r w:rsidR="00CF70ED" w:rsidRPr="00CF70ED">
        <w:t xml:space="preserve"> 220</w:t>
      </w:r>
      <w:r w:rsidR="00CF70ED">
        <w:t xml:space="preserve">, </w:t>
      </w:r>
      <w:r w:rsidR="00CF70ED" w:rsidRPr="00CF70ED">
        <w:t>6072 Sachseln</w:t>
      </w:r>
      <w:r w:rsidRPr="00CA1A41">
        <w:br/>
      </w:r>
      <w:r>
        <w:rPr>
          <w:b/>
        </w:rPr>
        <w:t>Telefon:</w:t>
      </w:r>
      <w:r>
        <w:rPr>
          <w:b/>
        </w:rPr>
        <w:tab/>
      </w:r>
      <w:r>
        <w:rPr>
          <w:b/>
        </w:rPr>
        <w:tab/>
      </w:r>
      <w:r>
        <w:t>07</w:t>
      </w:r>
      <w:r w:rsidR="00366AAD">
        <w:t>9</w:t>
      </w:r>
      <w:r>
        <w:t xml:space="preserve"> 4</w:t>
      </w:r>
      <w:r w:rsidR="00366AAD">
        <w:t>3</w:t>
      </w:r>
      <w:r>
        <w:t xml:space="preserve">1 </w:t>
      </w:r>
      <w:r w:rsidR="00366AAD">
        <w:t>34</w:t>
      </w:r>
      <w:r>
        <w:t xml:space="preserve"> </w:t>
      </w:r>
      <w:r w:rsidR="00366AAD">
        <w:t>45</w:t>
      </w:r>
      <w:r>
        <w:br/>
      </w:r>
      <w:r w:rsidRPr="0013745D">
        <w:rPr>
          <w:b/>
        </w:rPr>
        <w:t>Firma:</w:t>
      </w:r>
      <w:r>
        <w:tab/>
      </w:r>
      <w:r>
        <w:tab/>
      </w:r>
      <w:proofErr w:type="spellStart"/>
      <w:r w:rsidR="00521F9A">
        <w:t>Maxon</w:t>
      </w:r>
      <w:proofErr w:type="spellEnd"/>
      <w:r w:rsidR="00521F9A">
        <w:t xml:space="preserve"> Motor</w:t>
      </w:r>
      <w:r>
        <w:t xml:space="preserve"> AG – </w:t>
      </w:r>
      <w:hyperlink r:id="rId14" w:history="1">
        <w:proofErr w:type="spellStart"/>
        <w:r w:rsidR="00CF70ED" w:rsidRPr="008873C9">
          <w:rPr>
            <w:rStyle w:val="Hyperlink"/>
          </w:rPr>
          <w:t>www.maxonmotor.ch</w:t>
        </w:r>
        <w:proofErr w:type="spellEnd"/>
      </w:hyperlink>
    </w:p>
    <w:p w:rsidR="00AD3BD1" w:rsidRDefault="00AD3BD1" w:rsidP="00AD3BD1">
      <w:pPr>
        <w:pStyle w:val="berschrift2"/>
      </w:pPr>
      <w:bookmarkStart w:id="5" w:name="_Toc524010892"/>
      <w:bookmarkStart w:id="6" w:name="_Toc7980277"/>
      <w:r>
        <w:t>Änderungsverzeichnis</w:t>
      </w:r>
      <w:bookmarkEnd w:id="5"/>
      <w:bookmarkEnd w:id="6"/>
    </w:p>
    <w:tbl>
      <w:tblPr>
        <w:tblStyle w:val="Listentabelle1hell1"/>
        <w:tblW w:w="0" w:type="auto"/>
        <w:tblLook w:val="04A0" w:firstRow="1" w:lastRow="0" w:firstColumn="1" w:lastColumn="0" w:noHBand="0" w:noVBand="1"/>
      </w:tblPr>
      <w:tblGrid>
        <w:gridCol w:w="3070"/>
        <w:gridCol w:w="3071"/>
        <w:gridCol w:w="3071"/>
      </w:tblGrid>
      <w:tr w:rsidR="00AD3BD1" w:rsidTr="002846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D3BD1" w:rsidRPr="00F7301C" w:rsidRDefault="00AD3BD1" w:rsidP="002846F8">
            <w:pPr>
              <w:tabs>
                <w:tab w:val="left" w:pos="1977"/>
              </w:tabs>
            </w:pPr>
            <w:r w:rsidRPr="00F7301C">
              <w:t>Versionsnummer</w:t>
            </w:r>
          </w:p>
        </w:tc>
        <w:tc>
          <w:tcPr>
            <w:tcW w:w="3071" w:type="dxa"/>
          </w:tcPr>
          <w:p w:rsidR="00AD3BD1" w:rsidRDefault="00AD3BD1" w:rsidP="002846F8">
            <w:pPr>
              <w:tabs>
                <w:tab w:val="left" w:pos="1977"/>
              </w:tabs>
              <w:cnfStyle w:val="100000000000" w:firstRow="1" w:lastRow="0" w:firstColumn="0" w:lastColumn="0" w:oddVBand="0" w:evenVBand="0" w:oddHBand="0" w:evenHBand="0" w:firstRowFirstColumn="0" w:firstRowLastColumn="0" w:lastRowFirstColumn="0" w:lastRowLastColumn="0"/>
            </w:pPr>
            <w:r>
              <w:t>Datum</w:t>
            </w:r>
          </w:p>
        </w:tc>
        <w:tc>
          <w:tcPr>
            <w:tcW w:w="3071" w:type="dxa"/>
          </w:tcPr>
          <w:p w:rsidR="00AD3BD1" w:rsidRDefault="00AD3BD1" w:rsidP="002846F8">
            <w:pPr>
              <w:tabs>
                <w:tab w:val="left" w:pos="1977"/>
              </w:tabs>
              <w:cnfStyle w:val="100000000000" w:firstRow="1" w:lastRow="0" w:firstColumn="0" w:lastColumn="0" w:oddVBand="0" w:evenVBand="0" w:oddHBand="0" w:evenHBand="0" w:firstRowFirstColumn="0" w:firstRowLastColumn="0" w:lastRowFirstColumn="0" w:lastRowLastColumn="0"/>
            </w:pPr>
            <w:r>
              <w:t>Beschrieb</w:t>
            </w:r>
          </w:p>
        </w:tc>
      </w:tr>
      <w:tr w:rsidR="00AD3BD1" w:rsidTr="002846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AD3BD1" w:rsidRDefault="00AD3BD1" w:rsidP="002846F8">
            <w:pPr>
              <w:tabs>
                <w:tab w:val="left" w:pos="1977"/>
              </w:tabs>
            </w:pPr>
            <w:r>
              <w:t>1.0</w:t>
            </w:r>
          </w:p>
        </w:tc>
        <w:tc>
          <w:tcPr>
            <w:tcW w:w="3071" w:type="dxa"/>
          </w:tcPr>
          <w:p w:rsidR="00AD3BD1" w:rsidRDefault="00AE0898" w:rsidP="002846F8">
            <w:pPr>
              <w:tabs>
                <w:tab w:val="left" w:pos="1977"/>
              </w:tabs>
              <w:cnfStyle w:val="000000100000" w:firstRow="0" w:lastRow="0" w:firstColumn="0" w:lastColumn="0" w:oddVBand="0" w:evenVBand="0" w:oddHBand="1" w:evenHBand="0" w:firstRowFirstColumn="0" w:firstRowLastColumn="0" w:lastRowFirstColumn="0" w:lastRowLastColumn="0"/>
            </w:pPr>
            <w:r>
              <w:t>16</w:t>
            </w:r>
            <w:r w:rsidR="00AD3BD1">
              <w:t>.</w:t>
            </w:r>
            <w:r w:rsidR="00965598">
              <w:t>05</w:t>
            </w:r>
            <w:r w:rsidR="00AD3BD1">
              <w:t>.2019</w:t>
            </w:r>
          </w:p>
        </w:tc>
        <w:tc>
          <w:tcPr>
            <w:tcW w:w="3071" w:type="dxa"/>
          </w:tcPr>
          <w:p w:rsidR="00AD3BD1" w:rsidRDefault="00AD3BD1" w:rsidP="002846F8">
            <w:pPr>
              <w:tabs>
                <w:tab w:val="left" w:pos="1977"/>
              </w:tabs>
              <w:cnfStyle w:val="000000100000" w:firstRow="0" w:lastRow="0" w:firstColumn="0" w:lastColumn="0" w:oddVBand="0" w:evenVBand="0" w:oddHBand="1" w:evenHBand="0" w:firstRowFirstColumn="0" w:firstRowLastColumn="0" w:lastRowFirstColumn="0" w:lastRowLastColumn="0"/>
            </w:pPr>
            <w:r>
              <w:t xml:space="preserve">Erstellung </w:t>
            </w:r>
            <w:proofErr w:type="spellStart"/>
            <w:r w:rsidR="00AE0898">
              <w:t>Wireframes</w:t>
            </w:r>
            <w:proofErr w:type="spellEnd"/>
          </w:p>
        </w:tc>
      </w:tr>
    </w:tbl>
    <w:p w:rsidR="004E2DF4" w:rsidRDefault="004E2DF4" w:rsidP="00232AF3">
      <w:pPr>
        <w:pStyle w:val="berschrift2"/>
        <w:sectPr w:rsidR="004E2DF4" w:rsidSect="00E02A12">
          <w:footnotePr>
            <w:pos w:val="beneathText"/>
          </w:footnotePr>
          <w:pgSz w:w="11905" w:h="16837"/>
          <w:pgMar w:top="1134" w:right="1134" w:bottom="568" w:left="1134" w:header="851" w:footer="851" w:gutter="0"/>
          <w:cols w:space="720"/>
          <w:docGrid w:linePitch="360"/>
        </w:sectPr>
      </w:pPr>
    </w:p>
    <w:p w:rsidR="00BE701A" w:rsidRDefault="005D1183" w:rsidP="00B234C6">
      <w:pPr>
        <w:pStyle w:val="berschrift2"/>
      </w:pPr>
      <w:bookmarkStart w:id="7" w:name="_Toc7980278"/>
      <w:r w:rsidRPr="006F1C1E">
        <w:lastRenderedPageBreak/>
        <w:t>Management Summary</w:t>
      </w:r>
      <w:bookmarkEnd w:id="7"/>
    </w:p>
    <w:p w:rsidR="006E6D56" w:rsidRDefault="00583EDC" w:rsidP="006A0577">
      <w:pPr>
        <w:jc w:val="both"/>
      </w:pPr>
      <w:r>
        <w:rPr>
          <w:rFonts w:asciiTheme="majorHAnsi" w:eastAsiaTheme="majorEastAsia" w:hAnsiTheme="majorHAnsi" w:cstheme="majorBidi"/>
          <w:b/>
          <w:noProof/>
          <w:color w:val="0D0D0D" w:themeColor="text1" w:themeTint="F2"/>
          <w:sz w:val="28"/>
          <w:szCs w:val="26"/>
        </w:rPr>
        <mc:AlternateContent>
          <mc:Choice Requires="wps">
            <w:drawing>
              <wp:anchor distT="0" distB="0" distL="114300" distR="114300" simplePos="0" relativeHeight="251660288" behindDoc="1" locked="0" layoutInCell="1" allowOverlap="1">
                <wp:simplePos x="0" y="0"/>
                <wp:positionH relativeFrom="column">
                  <wp:posOffset>2947035</wp:posOffset>
                </wp:positionH>
                <wp:positionV relativeFrom="paragraph">
                  <wp:posOffset>970915</wp:posOffset>
                </wp:positionV>
                <wp:extent cx="3692525" cy="3276600"/>
                <wp:effectExtent l="0" t="0" r="3175" b="0"/>
                <wp:wrapThrough wrapText="bothSides">
                  <wp:wrapPolygon edited="0">
                    <wp:start x="0" y="0"/>
                    <wp:lineTo x="0" y="21474"/>
                    <wp:lineTo x="21507" y="21474"/>
                    <wp:lineTo x="21507" y="0"/>
                    <wp:lineTo x="0" y="0"/>
                  </wp:wrapPolygon>
                </wp:wrapThrough>
                <wp:docPr id="6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3276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6927" w:rsidRDefault="00FF6927" w:rsidP="00BE701A">
                            <w:pPr>
                              <w:jc w:val="both"/>
                            </w:pPr>
                            <w:r>
                              <w:t>Wir beginnen damit, den Umfang unsere Applikation, als den konkreten Nutzen allgemein darzustellen.  (Anhand von Ist / Soll Analyse)</w:t>
                            </w:r>
                          </w:p>
                          <w:p w:rsidR="00FF6927" w:rsidRDefault="00FF6927" w:rsidP="00BE701A">
                            <w:pPr>
                              <w:jc w:val="both"/>
                            </w:pPr>
                            <w:r>
                              <w:t>Im Anschluss werden die potentiellen Benutzer unserer Webseite vorgestellt (anhand von Personas)</w:t>
                            </w:r>
                          </w:p>
                          <w:p w:rsidR="00FF6927" w:rsidRDefault="00FF6927" w:rsidP="00BE701A">
                            <w:pPr>
                              <w:jc w:val="both"/>
                            </w:pPr>
                            <w:r>
                              <w:t>Danach zeigen wir unsere funktionalen und nichtfunktionalen Anforderungen auf, stellen diese mit Diagrammen dar und versuchen die Ergebnisse dieses Prozesses in die spätere Verfeinerung unserer Planung einfliessen zu lassen.</w:t>
                            </w:r>
                          </w:p>
                          <w:p w:rsidR="00FF6927" w:rsidRDefault="00FF6927" w:rsidP="00BE701A">
                            <w:pPr>
                              <w:jc w:val="both"/>
                            </w:pPr>
                            <w:r>
                              <w:t xml:space="preserve">Zum Schluss beschreiben wir noch das UI, jedoch erst die darin vorkommenden Elemente (ohne </w:t>
                            </w:r>
                            <w:proofErr w:type="spellStart"/>
                            <w:r>
                              <w:t>MockUp’s</w:t>
                            </w:r>
                            <w:proofErr w:type="spellEnd"/>
                            <w:r>
                              <w:t>)</w:t>
                            </w:r>
                          </w:p>
                          <w:p w:rsidR="00FF6927" w:rsidRDefault="00FF6927" w:rsidP="00BE701A">
                            <w:pPr>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27" type="#_x0000_t202" style="position:absolute;left:0;text-align:left;margin-left:232.05pt;margin-top:76.45pt;width:290.75pt;height:25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" stroked="f">
                <v:textbox>
                  <w:txbxContent>
                    <w:p w:rsidR="00FF6927" w:rsidRDefault="00FF6927" w:rsidP="00BE701A">
                      <w:pPr>
                        <w:jc w:val="both"/>
                      </w:pPr>
                      <w:r>
                        <w:t>Wir beginnen damit, den Umfang unsere Applikation, als den konkreten Nutzen allgemein darzustellen.  (Anhand von Ist / Soll Analyse)</w:t>
                      </w:r>
                    </w:p>
                    <w:p w:rsidR="00FF6927" w:rsidRDefault="00FF6927" w:rsidP="00BE701A">
                      <w:pPr>
                        <w:jc w:val="both"/>
                      </w:pPr>
                      <w:r>
                        <w:t>Im Anschluss werden die potentiellen Benutzer unserer Webseite vorgestellt (anhand von Personas)</w:t>
                      </w:r>
                    </w:p>
                    <w:p w:rsidR="00FF6927" w:rsidRDefault="00FF6927" w:rsidP="00BE701A">
                      <w:pPr>
                        <w:jc w:val="both"/>
                      </w:pPr>
                      <w:r>
                        <w:t>Danach zeigen wir unsere funktionalen und nichtfunktionalen Anforderungen auf, stellen diese mit Diagrammen dar und versuchen die Ergebnisse dieses Prozesses in die spätere Verfeinerung unserer Planung einfliessen zu lassen.</w:t>
                      </w:r>
                    </w:p>
                    <w:p w:rsidR="00FF6927" w:rsidRDefault="00FF6927" w:rsidP="00BE701A">
                      <w:pPr>
                        <w:jc w:val="both"/>
                      </w:pPr>
                      <w:r>
                        <w:t xml:space="preserve">Zum Schluss beschreiben wir noch das UI, jedoch erst die darin vorkommenden Elemente (ohne </w:t>
                      </w:r>
                      <w:proofErr w:type="spellStart"/>
                      <w:r>
                        <w:t>MockUp’s</w:t>
                      </w:r>
                      <w:proofErr w:type="spellEnd"/>
                      <w:r>
                        <w:t>)</w:t>
                      </w:r>
                    </w:p>
                    <w:p w:rsidR="00FF6927" w:rsidRDefault="00FF6927" w:rsidP="00BE701A">
                      <w:pPr>
                        <w:jc w:val="both"/>
                      </w:pPr>
                    </w:p>
                  </w:txbxContent>
                </v:textbox>
                <w10:wrap type="through"/>
              </v:shape>
            </w:pict>
          </mc:Fallback>
        </mc:AlternateContent>
      </w:r>
      <w:r>
        <w:rPr>
          <w:rFonts w:asciiTheme="majorHAnsi" w:eastAsiaTheme="majorEastAsia" w:hAnsiTheme="majorHAnsi" w:cstheme="majorBidi"/>
          <w:b/>
          <w:noProof/>
          <w:color w:val="0D0D0D" w:themeColor="text1" w:themeTint="F2"/>
          <w:sz w:val="28"/>
          <w:szCs w:val="26"/>
        </w:rPr>
        <mc:AlternateContent>
          <mc:Choice Requires="wps">
            <w:drawing>
              <wp:anchor distT="0" distB="0" distL="114300" distR="114300" simplePos="0" relativeHeight="251657216" behindDoc="0" locked="0" layoutInCell="1" allowOverlap="1">
                <wp:simplePos x="0" y="0"/>
                <wp:positionH relativeFrom="column">
                  <wp:posOffset>-6985</wp:posOffset>
                </wp:positionH>
                <wp:positionV relativeFrom="paragraph">
                  <wp:posOffset>3427095</wp:posOffset>
                </wp:positionV>
                <wp:extent cx="2798445" cy="479425"/>
                <wp:effectExtent l="27305" t="27305" r="31750" b="45720"/>
                <wp:wrapThrough wrapText="bothSides">
                  <wp:wrapPolygon edited="0">
                    <wp:start x="147" y="-858"/>
                    <wp:lineTo x="-147" y="858"/>
                    <wp:lineTo x="-147" y="20742"/>
                    <wp:lineTo x="221" y="23317"/>
                    <wp:lineTo x="294" y="23317"/>
                    <wp:lineTo x="21453" y="23317"/>
                    <wp:lineTo x="21526" y="23317"/>
                    <wp:lineTo x="21894" y="20313"/>
                    <wp:lineTo x="21894" y="3891"/>
                    <wp:lineTo x="21674" y="858"/>
                    <wp:lineTo x="21379" y="-858"/>
                    <wp:lineTo x="147" y="-858"/>
                  </wp:wrapPolygon>
                </wp:wrapThrough>
                <wp:docPr id="62"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8445" cy="479425"/>
                        </a:xfrm>
                        <a:prstGeom prst="roundRect">
                          <a:avLst>
                            <a:gd name="adj" fmla="val 16667"/>
                          </a:avLst>
                        </a:prstGeom>
                        <a:solidFill>
                          <a:schemeClr val="accent3">
                            <a:lumMod val="100000"/>
                            <a:lumOff val="0"/>
                          </a:schemeClr>
                        </a:solidFill>
                        <a:ln w="38100">
                          <a:solidFill>
                            <a:schemeClr val="lt1">
                              <a:lumMod val="95000"/>
                              <a:lumOff val="0"/>
                            </a:schemeClr>
                          </a:solidFill>
                          <a:round/>
                          <a:headEnd/>
                          <a:tailEnd/>
                        </a:ln>
                        <a:effectLst>
                          <a:outerShdw dist="28398" dir="3806097" algn="ctr" rotWithShape="0">
                            <a:schemeClr val="accent3">
                              <a:lumMod val="50000"/>
                              <a:lumOff val="0"/>
                              <a:alpha val="50000"/>
                            </a:schemeClr>
                          </a:outerShdw>
                        </a:effectLst>
                      </wps:spPr>
                      <wps:txbx>
                        <w:txbxContent>
                          <w:p w:rsidR="00FF6927" w:rsidRPr="0001372C" w:rsidRDefault="00FF6927" w:rsidP="00572644">
                            <w:pPr>
                              <w:jc w:val="center"/>
                              <w:rPr>
                                <w:b/>
                                <w:sz w:val="28"/>
                              </w:rPr>
                            </w:pPr>
                            <w:r w:rsidRPr="00F17A87">
                              <w:rPr>
                                <w:b/>
                                <w:sz w:val="28"/>
                              </w:rPr>
                              <w:t>UI-Elemente</w:t>
                            </w:r>
                          </w:p>
                          <w:p w:rsidR="00FF6927" w:rsidRPr="008614E2" w:rsidRDefault="00FF6927" w:rsidP="00BE701A">
                            <w:pPr>
                              <w:jc w:val="center"/>
                              <w:rPr>
                                <w:b/>
                                <w:sz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30" o:spid="_x0000_s1028" style="position:absolute;left:0;text-align:left;margin-left:-.55pt;margin-top:269.85pt;width:220.35pt;height:37.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" fillcolor="#a5a5a5 [3206]" strokecolor="#f2f2f2 [3041]" strokeweight="3pt">
                <v:shadow on="t" color="#525252 [1606]" opacity=".5" offset="1pt"/>
                <v:textbox>
                  <w:txbxContent>
                    <w:p w:rsidR="00FF6927" w:rsidRPr="0001372C" w:rsidRDefault="00FF6927" w:rsidP="00572644">
                      <w:pPr>
                        <w:jc w:val="center"/>
                        <w:rPr>
                          <w:b/>
                          <w:sz w:val="28"/>
                        </w:rPr>
                      </w:pPr>
                      <w:r w:rsidRPr="00F17A87">
                        <w:rPr>
                          <w:b/>
                          <w:sz w:val="28"/>
                        </w:rPr>
                        <w:t>UI-Elemente</w:t>
                      </w:r>
                    </w:p>
                    <w:p w:rsidR="00FF6927" w:rsidRPr="008614E2" w:rsidRDefault="00FF6927" w:rsidP="00BE701A">
                      <w:pPr>
                        <w:jc w:val="center"/>
                        <w:rPr>
                          <w:b/>
                          <w:sz w:val="22"/>
                        </w:rPr>
                      </w:pPr>
                    </w:p>
                  </w:txbxContent>
                </v:textbox>
                <w10:wrap type="through"/>
              </v:roundrect>
            </w:pict>
          </mc:Fallback>
        </mc:AlternateContent>
      </w:r>
      <w:r>
        <w:rPr>
          <w:rFonts w:asciiTheme="majorHAnsi" w:eastAsiaTheme="majorEastAsia" w:hAnsiTheme="majorHAnsi" w:cstheme="majorBidi"/>
          <w:b/>
          <w:noProof/>
          <w:color w:val="0D0D0D" w:themeColor="text1" w:themeTint="F2"/>
          <w:sz w:val="28"/>
          <w:szCs w:val="26"/>
        </w:rPr>
        <mc:AlternateContent>
          <mc:Choice Requires="wps">
            <w:drawing>
              <wp:anchor distT="0" distB="0" distL="114300" distR="114300" simplePos="0" relativeHeight="251656192" behindDoc="0" locked="0" layoutInCell="1" allowOverlap="1">
                <wp:simplePos x="0" y="0"/>
                <wp:positionH relativeFrom="column">
                  <wp:posOffset>-6985</wp:posOffset>
                </wp:positionH>
                <wp:positionV relativeFrom="paragraph">
                  <wp:posOffset>2819400</wp:posOffset>
                </wp:positionV>
                <wp:extent cx="2798445" cy="479425"/>
                <wp:effectExtent l="27305" t="19685" r="31750" b="53340"/>
                <wp:wrapThrough wrapText="bothSides">
                  <wp:wrapPolygon edited="0">
                    <wp:start x="147" y="-858"/>
                    <wp:lineTo x="-147" y="858"/>
                    <wp:lineTo x="-147" y="20742"/>
                    <wp:lineTo x="221" y="23317"/>
                    <wp:lineTo x="294" y="23317"/>
                    <wp:lineTo x="21453" y="23317"/>
                    <wp:lineTo x="21526" y="23317"/>
                    <wp:lineTo x="21894" y="20313"/>
                    <wp:lineTo x="21894" y="3891"/>
                    <wp:lineTo x="21674" y="858"/>
                    <wp:lineTo x="21379" y="-858"/>
                    <wp:lineTo x="147" y="-858"/>
                  </wp:wrapPolygon>
                </wp:wrapThrough>
                <wp:docPr id="6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8445" cy="479425"/>
                        </a:xfrm>
                        <a:prstGeom prst="roundRect">
                          <a:avLst>
                            <a:gd name="adj" fmla="val 16667"/>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txbx>
                        <w:txbxContent>
                          <w:p w:rsidR="00FF6927" w:rsidRPr="0001372C" w:rsidRDefault="00FF6927" w:rsidP="004E25B4">
                            <w:pPr>
                              <w:jc w:val="center"/>
                              <w:rPr>
                                <w:b/>
                                <w:sz w:val="28"/>
                              </w:rPr>
                            </w:pPr>
                            <w:r>
                              <w:rPr>
                                <w:b/>
                                <w:sz w:val="28"/>
                              </w:rPr>
                              <w:t>Anforderungen (nicht funktional)</w:t>
                            </w:r>
                          </w:p>
                          <w:p w:rsidR="00FF6927" w:rsidRPr="00907FAF" w:rsidRDefault="00FF6927" w:rsidP="004E25B4">
                            <w:pPr>
                              <w:jc w:val="center"/>
                              <w:rPr>
                                <w:b/>
                              </w:rPr>
                            </w:pPr>
                          </w:p>
                          <w:p w:rsidR="00FF6927" w:rsidRPr="0001372C" w:rsidRDefault="00FF6927" w:rsidP="00BE701A">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9" o:spid="_x0000_s1029" style="position:absolute;left:0;text-align:left;margin-left:-.55pt;margin-top:222pt;width:220.35pt;height:37.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" fillcolor="#ed7d31 [3205]" strokecolor="#f2f2f2 [3041]" strokeweight="3pt">
                <v:shadow on="t" color="#823b0b [1605]" opacity=".5" offset="1pt"/>
                <v:textbox>
                  <w:txbxContent>
                    <w:p w:rsidR="00FF6927" w:rsidRPr="0001372C" w:rsidRDefault="00FF6927" w:rsidP="004E25B4">
                      <w:pPr>
                        <w:jc w:val="center"/>
                        <w:rPr>
                          <w:b/>
                          <w:sz w:val="28"/>
                        </w:rPr>
                      </w:pPr>
                      <w:r>
                        <w:rPr>
                          <w:b/>
                          <w:sz w:val="28"/>
                        </w:rPr>
                        <w:t>Anforderungen (nicht funktional)</w:t>
                      </w:r>
                    </w:p>
                    <w:p w:rsidR="00FF6927" w:rsidRPr="00907FAF" w:rsidRDefault="00FF6927" w:rsidP="004E25B4">
                      <w:pPr>
                        <w:jc w:val="center"/>
                        <w:rPr>
                          <w:b/>
                        </w:rPr>
                      </w:pPr>
                    </w:p>
                    <w:p w:rsidR="00FF6927" w:rsidRPr="0001372C" w:rsidRDefault="00FF6927" w:rsidP="00BE701A">
                      <w:pPr>
                        <w:jc w:val="center"/>
                        <w:rPr>
                          <w:b/>
                          <w:sz w:val="28"/>
                        </w:rPr>
                      </w:pPr>
                    </w:p>
                  </w:txbxContent>
                </v:textbox>
                <w10:wrap type="through"/>
              </v:roundrect>
            </w:pict>
          </mc:Fallback>
        </mc:AlternateContent>
      </w:r>
      <w:r>
        <w:rPr>
          <w:rFonts w:asciiTheme="majorHAnsi" w:eastAsiaTheme="majorEastAsia" w:hAnsiTheme="majorHAnsi" w:cstheme="majorBidi"/>
          <w:b/>
          <w:noProof/>
          <w:color w:val="0D0D0D" w:themeColor="text1" w:themeTint="F2"/>
          <w:sz w:val="28"/>
          <w:szCs w:val="26"/>
        </w:rPr>
        <mc:AlternateContent>
          <mc:Choice Requires="wps">
            <w:drawing>
              <wp:anchor distT="0" distB="0" distL="114300" distR="114300" simplePos="0" relativeHeight="251655168" behindDoc="0" locked="0" layoutInCell="1" allowOverlap="1">
                <wp:simplePos x="0" y="0"/>
                <wp:positionH relativeFrom="column">
                  <wp:posOffset>-6985</wp:posOffset>
                </wp:positionH>
                <wp:positionV relativeFrom="paragraph">
                  <wp:posOffset>2214880</wp:posOffset>
                </wp:positionV>
                <wp:extent cx="2798445" cy="479425"/>
                <wp:effectExtent l="27305" t="24765" r="31750" b="48260"/>
                <wp:wrapThrough wrapText="bothSides">
                  <wp:wrapPolygon edited="0">
                    <wp:start x="147" y="-858"/>
                    <wp:lineTo x="-147" y="858"/>
                    <wp:lineTo x="-147" y="20742"/>
                    <wp:lineTo x="221" y="23317"/>
                    <wp:lineTo x="294" y="23317"/>
                    <wp:lineTo x="21453" y="23317"/>
                    <wp:lineTo x="21526" y="23317"/>
                    <wp:lineTo x="21894" y="20313"/>
                    <wp:lineTo x="21894" y="3891"/>
                    <wp:lineTo x="21674" y="858"/>
                    <wp:lineTo x="21379" y="-858"/>
                    <wp:lineTo x="147" y="-858"/>
                  </wp:wrapPolygon>
                </wp:wrapThrough>
                <wp:docPr id="60"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8445" cy="479425"/>
                        </a:xfrm>
                        <a:prstGeom prst="roundRect">
                          <a:avLst>
                            <a:gd name="adj" fmla="val 16667"/>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rsidR="00FF6927" w:rsidRPr="0001372C" w:rsidRDefault="00FF6927" w:rsidP="004E25B4">
                            <w:pPr>
                              <w:jc w:val="center"/>
                              <w:rPr>
                                <w:b/>
                                <w:sz w:val="28"/>
                              </w:rPr>
                            </w:pPr>
                            <w:r>
                              <w:rPr>
                                <w:b/>
                                <w:sz w:val="28"/>
                              </w:rPr>
                              <w:t>Anforderungen (funktional)</w:t>
                            </w:r>
                          </w:p>
                          <w:p w:rsidR="00FF6927" w:rsidRPr="0001372C" w:rsidRDefault="00FF6927" w:rsidP="004E25B4">
                            <w:pPr>
                              <w:jc w:val="center"/>
                              <w:rPr>
                                <w:b/>
                                <w:sz w:val="28"/>
                              </w:rPr>
                            </w:pPr>
                          </w:p>
                          <w:p w:rsidR="00FF6927" w:rsidRPr="00907FAF" w:rsidRDefault="00FF6927" w:rsidP="00BE701A">
                            <w:pPr>
                              <w:jc w:val="cente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8" o:spid="_x0000_s1030" style="position:absolute;left:0;text-align:left;margin-left:-.55pt;margin-top:174.4pt;width:220.35pt;height:37.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" fillcolor="#70ad47 [3209]" strokecolor="#f2f2f2 [3041]" strokeweight="3pt">
                <v:shadow on="t" color="#375623 [1609]" opacity=".5" offset="1pt"/>
                <v:textbox>
                  <w:txbxContent>
                    <w:p w:rsidR="00FF6927" w:rsidRPr="0001372C" w:rsidRDefault="00FF6927" w:rsidP="004E25B4">
                      <w:pPr>
                        <w:jc w:val="center"/>
                        <w:rPr>
                          <w:b/>
                          <w:sz w:val="28"/>
                        </w:rPr>
                      </w:pPr>
                      <w:r>
                        <w:rPr>
                          <w:b/>
                          <w:sz w:val="28"/>
                        </w:rPr>
                        <w:t>Anforderungen (funktional)</w:t>
                      </w:r>
                    </w:p>
                    <w:p w:rsidR="00FF6927" w:rsidRPr="0001372C" w:rsidRDefault="00FF6927" w:rsidP="004E25B4">
                      <w:pPr>
                        <w:jc w:val="center"/>
                        <w:rPr>
                          <w:b/>
                          <w:sz w:val="28"/>
                        </w:rPr>
                      </w:pPr>
                    </w:p>
                    <w:p w:rsidR="00FF6927" w:rsidRPr="00907FAF" w:rsidRDefault="00FF6927" w:rsidP="00BE701A">
                      <w:pPr>
                        <w:jc w:val="center"/>
                        <w:rPr>
                          <w:b/>
                        </w:rPr>
                      </w:pPr>
                    </w:p>
                  </w:txbxContent>
                </v:textbox>
                <w10:wrap type="through"/>
              </v:roundrect>
            </w:pict>
          </mc:Fallback>
        </mc:AlternateContent>
      </w:r>
      <w:r>
        <w:rPr>
          <w:rFonts w:asciiTheme="majorHAnsi" w:eastAsiaTheme="majorEastAsia" w:hAnsiTheme="majorHAnsi" w:cstheme="majorBidi"/>
          <w:b/>
          <w:noProof/>
          <w:color w:val="0D0D0D" w:themeColor="text1" w:themeTint="F2"/>
          <w:sz w:val="28"/>
          <w:szCs w:val="26"/>
        </w:rPr>
        <mc:AlternateContent>
          <mc:Choice Requires="wps">
            <w:drawing>
              <wp:anchor distT="0" distB="0" distL="114300" distR="114300" simplePos="0" relativeHeight="251654144" behindDoc="0" locked="0" layoutInCell="1" allowOverlap="1">
                <wp:simplePos x="0" y="0"/>
                <wp:positionH relativeFrom="column">
                  <wp:posOffset>-6985</wp:posOffset>
                </wp:positionH>
                <wp:positionV relativeFrom="paragraph">
                  <wp:posOffset>1605280</wp:posOffset>
                </wp:positionV>
                <wp:extent cx="2798445" cy="479425"/>
                <wp:effectExtent l="27305" t="24765" r="31750" b="48260"/>
                <wp:wrapThrough wrapText="bothSides">
                  <wp:wrapPolygon edited="0">
                    <wp:start x="147" y="-858"/>
                    <wp:lineTo x="-147" y="858"/>
                    <wp:lineTo x="-147" y="20742"/>
                    <wp:lineTo x="221" y="23317"/>
                    <wp:lineTo x="294" y="23317"/>
                    <wp:lineTo x="21453" y="23317"/>
                    <wp:lineTo x="21526" y="23317"/>
                    <wp:lineTo x="21894" y="20313"/>
                    <wp:lineTo x="21894" y="3891"/>
                    <wp:lineTo x="21674" y="858"/>
                    <wp:lineTo x="21379" y="-858"/>
                    <wp:lineTo x="147" y="-858"/>
                  </wp:wrapPolygon>
                </wp:wrapThrough>
                <wp:docPr id="59"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8445" cy="479425"/>
                        </a:xfrm>
                        <a:prstGeom prst="roundRect">
                          <a:avLst>
                            <a:gd name="adj" fmla="val 16667"/>
                          </a:avLst>
                        </a:prstGeom>
                        <a:solidFill>
                          <a:schemeClr val="accent4">
                            <a:lumMod val="100000"/>
                            <a:lumOff val="0"/>
                          </a:schemeClr>
                        </a:solidFill>
                        <a:ln w="38100">
                          <a:solidFill>
                            <a:schemeClr val="lt1">
                              <a:lumMod val="95000"/>
                              <a:lumOff val="0"/>
                            </a:schemeClr>
                          </a:solidFill>
                          <a:round/>
                          <a:headEnd/>
                          <a:tailEnd/>
                        </a:ln>
                        <a:effectLst>
                          <a:outerShdw dist="28398" dir="3806097" algn="ctr" rotWithShape="0">
                            <a:schemeClr val="accent4">
                              <a:lumMod val="50000"/>
                              <a:lumOff val="0"/>
                              <a:alpha val="50000"/>
                            </a:schemeClr>
                          </a:outerShdw>
                        </a:effectLst>
                      </wps:spPr>
                      <wps:txbx>
                        <w:txbxContent>
                          <w:p w:rsidR="00FF6927" w:rsidRPr="0001372C" w:rsidRDefault="00FF6927" w:rsidP="00B86682">
                            <w:pPr>
                              <w:jc w:val="center"/>
                              <w:rPr>
                                <w:b/>
                                <w:sz w:val="28"/>
                              </w:rPr>
                            </w:pPr>
                            <w:r>
                              <w:rPr>
                                <w:b/>
                                <w:sz w:val="28"/>
                              </w:rPr>
                              <w:t>Personas</w:t>
                            </w:r>
                          </w:p>
                          <w:p w:rsidR="00FF6927" w:rsidRPr="0001372C" w:rsidRDefault="00FF6927" w:rsidP="00BE701A">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7" o:spid="_x0000_s1031" style="position:absolute;left:0;text-align:left;margin-left:-.55pt;margin-top:126.4pt;width:220.35pt;height:37.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" fillcolor="#ffc000 [3207]" strokecolor="#f2f2f2 [3041]" strokeweight="3pt">
                <v:shadow on="t" color="#7f5f00 [1607]" opacity=".5" offset="1pt"/>
                <v:textbox>
                  <w:txbxContent>
                    <w:p w:rsidR="00FF6927" w:rsidRPr="0001372C" w:rsidRDefault="00FF6927" w:rsidP="00B86682">
                      <w:pPr>
                        <w:jc w:val="center"/>
                        <w:rPr>
                          <w:b/>
                          <w:sz w:val="28"/>
                        </w:rPr>
                      </w:pPr>
                      <w:r>
                        <w:rPr>
                          <w:b/>
                          <w:sz w:val="28"/>
                        </w:rPr>
                        <w:t>Personas</w:t>
                      </w:r>
                    </w:p>
                    <w:p w:rsidR="00FF6927" w:rsidRPr="0001372C" w:rsidRDefault="00FF6927" w:rsidP="00BE701A">
                      <w:pPr>
                        <w:jc w:val="center"/>
                        <w:rPr>
                          <w:b/>
                          <w:sz w:val="28"/>
                        </w:rPr>
                      </w:pPr>
                    </w:p>
                  </w:txbxContent>
                </v:textbox>
                <w10:wrap type="through"/>
              </v:roundrect>
            </w:pict>
          </mc:Fallback>
        </mc:AlternateContent>
      </w:r>
      <w:r>
        <w:rPr>
          <w:rFonts w:asciiTheme="majorHAnsi" w:eastAsiaTheme="majorEastAsia" w:hAnsiTheme="majorHAnsi" w:cstheme="majorBidi"/>
          <w:b/>
          <w:noProof/>
          <w:color w:val="0D0D0D" w:themeColor="text1" w:themeTint="F2"/>
          <w:sz w:val="28"/>
          <w:szCs w:val="26"/>
        </w:rPr>
        <mc:AlternateContent>
          <mc:Choice Requires="wps">
            <w:drawing>
              <wp:anchor distT="0" distB="0" distL="114300" distR="114300" simplePos="0" relativeHeight="251653120" behindDoc="0" locked="0" layoutInCell="1" allowOverlap="1">
                <wp:simplePos x="0" y="0"/>
                <wp:positionH relativeFrom="column">
                  <wp:posOffset>1270</wp:posOffset>
                </wp:positionH>
                <wp:positionV relativeFrom="paragraph">
                  <wp:posOffset>1038860</wp:posOffset>
                </wp:positionV>
                <wp:extent cx="2798445" cy="479425"/>
                <wp:effectExtent l="26035" t="20320" r="33020" b="52705"/>
                <wp:wrapThrough wrapText="bothSides">
                  <wp:wrapPolygon edited="0">
                    <wp:start x="147" y="-858"/>
                    <wp:lineTo x="-147" y="858"/>
                    <wp:lineTo x="-147" y="20742"/>
                    <wp:lineTo x="221" y="23317"/>
                    <wp:lineTo x="294" y="23317"/>
                    <wp:lineTo x="21453" y="23317"/>
                    <wp:lineTo x="21526" y="23317"/>
                    <wp:lineTo x="21894" y="20313"/>
                    <wp:lineTo x="21894" y="3891"/>
                    <wp:lineTo x="21674" y="858"/>
                    <wp:lineTo x="21379" y="-858"/>
                    <wp:lineTo x="147" y="-858"/>
                  </wp:wrapPolygon>
                </wp:wrapThrough>
                <wp:docPr id="5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98445" cy="479425"/>
                        </a:xfrm>
                        <a:prstGeom prst="roundRect">
                          <a:avLst>
                            <a:gd name="adj" fmla="val 16667"/>
                          </a:avLst>
                        </a:prstGeom>
                        <a:solidFill>
                          <a:schemeClr val="accent5">
                            <a:lumMod val="100000"/>
                            <a:lumOff val="0"/>
                          </a:schemeClr>
                        </a:solidFill>
                        <a:ln w="38100">
                          <a:solidFill>
                            <a:schemeClr val="lt1">
                              <a:lumMod val="95000"/>
                              <a:lumOff val="0"/>
                            </a:schemeClr>
                          </a:solidFill>
                          <a:round/>
                          <a:headEnd/>
                          <a:tailEnd/>
                        </a:ln>
                        <a:effectLst>
                          <a:outerShdw dist="28398" dir="3806097" algn="ctr" rotWithShape="0">
                            <a:schemeClr val="accent5">
                              <a:lumMod val="50000"/>
                              <a:lumOff val="0"/>
                              <a:alpha val="50000"/>
                            </a:schemeClr>
                          </a:outerShdw>
                        </a:effectLst>
                      </wps:spPr>
                      <wps:txbx>
                        <w:txbxContent>
                          <w:p w:rsidR="00FF6927" w:rsidRPr="0001372C" w:rsidRDefault="00FF6927" w:rsidP="00751BDF">
                            <w:pPr>
                              <w:jc w:val="center"/>
                              <w:rPr>
                                <w:b/>
                                <w:sz w:val="28"/>
                              </w:rPr>
                            </w:pPr>
                            <w:r>
                              <w:rPr>
                                <w:b/>
                                <w:sz w:val="28"/>
                              </w:rPr>
                              <w:t>Systemumfang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6" o:spid="_x0000_s1032" style="position:absolute;left:0;text-align:left;margin-left:.1pt;margin-top:81.8pt;width:220.35pt;height:37.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" fillcolor="#5b9bd5 [3208]" strokecolor="#f2f2f2 [3041]" strokeweight="3pt">
                <v:shadow on="t" color="#1f4d78 [1608]" opacity=".5" offset="1pt"/>
                <v:textbox>
                  <w:txbxContent>
                    <w:p w:rsidR="00FF6927" w:rsidRPr="0001372C" w:rsidRDefault="00FF6927" w:rsidP="00751BDF">
                      <w:pPr>
                        <w:jc w:val="center"/>
                        <w:rPr>
                          <w:b/>
                          <w:sz w:val="28"/>
                        </w:rPr>
                      </w:pPr>
                      <w:r>
                        <w:rPr>
                          <w:b/>
                          <w:sz w:val="28"/>
                        </w:rPr>
                        <w:t>Systemumfang</w:t>
                      </w:r>
                    </w:p>
                  </w:txbxContent>
                </v:textbox>
                <w10:wrap type="through"/>
              </v:roundrect>
            </w:pict>
          </mc:Fallback>
        </mc:AlternateContent>
      </w:r>
      <w:r w:rsidR="0032038D">
        <w:t xml:space="preserve">«Eine genaue Planung und Spezifikation ist die halbe Miete». Worte eines weisen Mannes. Wir legen Wert darauf, seit Beginn des Projektes, alles sehr genau zu spezifizieren. Dies hilft uns und dem Leser der Dokumentation, eine Vision zur Umsetzung, Risikobeurteilung, sowie auch </w:t>
      </w:r>
      <w:r w:rsidR="002B6750">
        <w:t>Verbesserungsansätzen zu erhalten.</w:t>
      </w:r>
    </w:p>
    <w:p w:rsidR="006E6D56" w:rsidRDefault="006E6D56" w:rsidP="006A0577">
      <w:pPr>
        <w:jc w:val="both"/>
      </w:pPr>
    </w:p>
    <w:p w:rsidR="006E6D56" w:rsidRDefault="00D826AA" w:rsidP="006A0577">
      <w:pPr>
        <w:jc w:val="both"/>
      </w:pPr>
      <w:r>
        <w:t xml:space="preserve">Am Schluss dieses Dokumentes ist dem Leser klar, was unsere </w:t>
      </w:r>
      <w:r w:rsidR="00077A94">
        <w:t>Webapplikation</w:t>
      </w:r>
      <w:r>
        <w:t xml:space="preserve"> kann und wie sie ausschaut. Ihm ist ebenfalls bewusst, zu was sie nicht </w:t>
      </w:r>
      <w:r w:rsidR="00BC3BBD">
        <w:t>imstande</w:t>
      </w:r>
      <w:r>
        <w:t xml:space="preserve"> ist. Er weiss über unsere </w:t>
      </w:r>
      <w:r w:rsidR="004A673F">
        <w:t>Anforderungen Bescheid</w:t>
      </w:r>
      <w:r w:rsidR="00766DFD">
        <w:t xml:space="preserve"> und hat </w:t>
      </w:r>
      <w:r w:rsidR="00BD03F7">
        <w:t>eine klare Vorstellung</w:t>
      </w:r>
      <w:r w:rsidR="00766DFD">
        <w:t xml:space="preserve"> vom Endprodukt</w:t>
      </w:r>
      <w:r w:rsidR="00E16C0B">
        <w:t xml:space="preserve">. </w:t>
      </w:r>
    </w:p>
    <w:p w:rsidR="00152461" w:rsidRDefault="00152461" w:rsidP="00152461">
      <w:pPr>
        <w:pStyle w:val="berschrift2"/>
      </w:pPr>
      <w:bookmarkStart w:id="8" w:name="_Toc7980279"/>
      <w:r>
        <w:t>Zweck des Dokumentes</w:t>
      </w:r>
      <w:bookmarkEnd w:id="8"/>
    </w:p>
    <w:p w:rsidR="00152461" w:rsidRDefault="00152461" w:rsidP="00152461">
      <w:pPr>
        <w:jc w:val="both"/>
      </w:pPr>
      <w:r>
        <w:t xml:space="preserve">Dieses Dokument dient als </w:t>
      </w:r>
      <w:r w:rsidR="000E217E">
        <w:t>Beschrieb</w:t>
      </w:r>
      <w:r>
        <w:t xml:space="preserve"> der Anforderungen rund um die </w:t>
      </w:r>
      <w:r w:rsidR="004A673F">
        <w:t>Webapplikation</w:t>
      </w:r>
      <w:r>
        <w:t xml:space="preserve"> «</w:t>
      </w:r>
      <w:proofErr w:type="spellStart"/>
      <w:r w:rsidR="004A673F">
        <w:t>BetU</w:t>
      </w:r>
      <w:proofErr w:type="spellEnd"/>
      <w:r>
        <w:t>». Ziel ist es, alle Aspekte der Software, ihre Funktionalitäten, ihre Verhaltensweisen und ihr Aussehen</w:t>
      </w:r>
      <w:r w:rsidR="00171039">
        <w:t xml:space="preserve"> (UI-Elemente)</w:t>
      </w:r>
      <w:r>
        <w:t xml:space="preserve"> zu </w:t>
      </w:r>
      <w:r w:rsidR="00C30798">
        <w:t>spezifizieren</w:t>
      </w:r>
      <w:r>
        <w:t>.</w:t>
      </w:r>
    </w:p>
    <w:p w:rsidR="00152461" w:rsidRDefault="00152461" w:rsidP="00152461">
      <w:pPr>
        <w:jc w:val="both"/>
      </w:pPr>
      <w:r>
        <w:t xml:space="preserve">Dazu haben wir uns entschieden, bereits sehr genau auf Details einzugehen. Mit der Hilfe von </w:t>
      </w:r>
      <w:proofErr w:type="spellStart"/>
      <w:r>
        <w:t>UseCase</w:t>
      </w:r>
      <w:proofErr w:type="spellEnd"/>
      <w:r>
        <w:t xml:space="preserve"> Diagrammen</w:t>
      </w:r>
      <w:r w:rsidR="004235B8">
        <w:t xml:space="preserve"> und</w:t>
      </w:r>
      <w:r>
        <w:t xml:space="preserve"> </w:t>
      </w:r>
      <w:proofErr w:type="spellStart"/>
      <w:r>
        <w:t>Activity</w:t>
      </w:r>
      <w:proofErr w:type="spellEnd"/>
      <w:r>
        <w:t xml:space="preserve"> Diagramme, möchten wir dem Leser des Dokumentes eine klare Vorstellung des Endproduktes unseres Projektes geben.</w:t>
      </w:r>
    </w:p>
    <w:p w:rsidR="00A1524D" w:rsidRDefault="00A1524D" w:rsidP="00152461">
      <w:pPr>
        <w:jc w:val="both"/>
      </w:pPr>
    </w:p>
    <w:p w:rsidR="00A1524D" w:rsidRDefault="00A1524D" w:rsidP="00152461">
      <w:pPr>
        <w:jc w:val="both"/>
      </w:pPr>
    </w:p>
    <w:p w:rsidR="00A1524D" w:rsidRDefault="00FC4A05" w:rsidP="00152461">
      <w:pPr>
        <w:jc w:val="both"/>
        <w:rPr>
          <w:rFonts w:asciiTheme="majorHAnsi" w:eastAsiaTheme="majorEastAsia" w:hAnsiTheme="majorHAnsi" w:cstheme="majorBidi"/>
          <w:b/>
          <w:color w:val="0D0D0D" w:themeColor="text1" w:themeTint="F2"/>
          <w:sz w:val="32"/>
          <w:szCs w:val="32"/>
        </w:rPr>
      </w:pPr>
      <w:r w:rsidRPr="00EC5F24">
        <w:rPr>
          <w:rFonts w:asciiTheme="majorHAnsi" w:eastAsiaTheme="majorEastAsia" w:hAnsiTheme="majorHAnsi" w:cstheme="majorBidi"/>
          <w:b/>
          <w:color w:val="0D0D0D" w:themeColor="text1" w:themeTint="F2"/>
          <w:sz w:val="32"/>
          <w:szCs w:val="32"/>
        </w:rPr>
        <w:t xml:space="preserve">Beschreibung </w:t>
      </w:r>
      <w:r w:rsidR="00EC5F24">
        <w:rPr>
          <w:rFonts w:asciiTheme="majorHAnsi" w:eastAsiaTheme="majorEastAsia" w:hAnsiTheme="majorHAnsi" w:cstheme="majorBidi"/>
          <w:b/>
          <w:color w:val="0D0D0D" w:themeColor="text1" w:themeTint="F2"/>
          <w:sz w:val="32"/>
          <w:szCs w:val="32"/>
        </w:rPr>
        <w:t>des</w:t>
      </w:r>
      <w:r w:rsidRPr="00EC5F24">
        <w:rPr>
          <w:rFonts w:asciiTheme="majorHAnsi" w:eastAsiaTheme="majorEastAsia" w:hAnsiTheme="majorHAnsi" w:cstheme="majorBidi"/>
          <w:b/>
          <w:color w:val="0D0D0D" w:themeColor="text1" w:themeTint="F2"/>
          <w:sz w:val="32"/>
          <w:szCs w:val="32"/>
        </w:rPr>
        <w:t xml:space="preserve"> </w:t>
      </w:r>
      <w:r w:rsidR="00EC5F24">
        <w:rPr>
          <w:rFonts w:asciiTheme="majorHAnsi" w:eastAsiaTheme="majorEastAsia" w:hAnsiTheme="majorHAnsi" w:cstheme="majorBidi"/>
          <w:b/>
          <w:color w:val="0D0D0D" w:themeColor="text1" w:themeTint="F2"/>
          <w:sz w:val="32"/>
          <w:szCs w:val="32"/>
        </w:rPr>
        <w:t>Projektes</w:t>
      </w:r>
    </w:p>
    <w:p w:rsidR="0057224B" w:rsidRDefault="003D6246" w:rsidP="003D6246">
      <w:r w:rsidRPr="003D6246">
        <w:rPr>
          <w:b/>
        </w:rPr>
        <w:t>Kurzbeschrieb</w:t>
      </w:r>
      <w:r>
        <w:rPr>
          <w:b/>
        </w:rPr>
        <w:br/>
      </w:r>
      <w:r w:rsidR="0057224B">
        <w:t xml:space="preserve">Im Rahmend </w:t>
      </w:r>
      <w:r w:rsidR="00445247">
        <w:t>d</w:t>
      </w:r>
      <w:r w:rsidR="0057224B">
        <w:t xml:space="preserve">es Modules </w:t>
      </w:r>
      <w:r w:rsidR="00445247">
        <w:t>152 realisieren wir eine Webapplikation mit dem Namen «</w:t>
      </w:r>
      <w:proofErr w:type="spellStart"/>
      <w:r w:rsidR="00445247">
        <w:t>BetU</w:t>
      </w:r>
      <w:proofErr w:type="spellEnd"/>
      <w:r w:rsidR="00445247">
        <w:t xml:space="preserve">». Die Webapplikation bietet es Benutzern an </w:t>
      </w:r>
      <w:r w:rsidR="00202DD0">
        <w:t xml:space="preserve">Wetten zu erstellen und anschliessend ebenfalls zu verwalten. Dafür müssen sie sich </w:t>
      </w:r>
      <w:r w:rsidR="00202DD0" w:rsidRPr="00202DD0">
        <w:t>einen</w:t>
      </w:r>
      <w:r w:rsidR="006E71DF">
        <w:t xml:space="preserve"> </w:t>
      </w:r>
      <w:r w:rsidR="00445247" w:rsidRPr="00202DD0">
        <w:t>kostenlosen</w:t>
      </w:r>
      <w:r w:rsidR="00445247">
        <w:t xml:space="preserve"> Account </w:t>
      </w:r>
      <w:r w:rsidR="00D052AA">
        <w:t>anlegen.</w:t>
      </w:r>
      <w:r w:rsidR="00196E48">
        <w:t xml:space="preserve"> </w:t>
      </w:r>
    </w:p>
    <w:p w:rsidR="00196E48" w:rsidRDefault="00196E48" w:rsidP="00CC7090">
      <w:pPr>
        <w:jc w:val="both"/>
      </w:pPr>
      <w:r>
        <w:t xml:space="preserve">Als Wette definieren wir eine Herausforderung jeglicher Art, welche jedoch klare Akzeptanzkriterien hat und mit einem Bild / Video belegt werden kann. Obwohl zu einer Wette immer auch ein Gewinnbetrag (Tip) anzugeben ist, wird die Abwicklung des Geldaspektes nicht über unsere Webapplikation abgehandelt. </w:t>
      </w:r>
    </w:p>
    <w:p w:rsidR="0036375C" w:rsidRDefault="003D6246" w:rsidP="00CC7090">
      <w:pPr>
        <w:jc w:val="both"/>
      </w:pPr>
      <w:r>
        <w:t>Benutzer können beim Erstellen einer Wette eine andere Person (die nebenbei bemerkt ebenfalls einen «</w:t>
      </w:r>
      <w:proofErr w:type="spellStart"/>
      <w:r w:rsidR="001B6D6B">
        <w:t>B</w:t>
      </w:r>
      <w:r>
        <w:t>etU</w:t>
      </w:r>
      <w:proofErr w:type="spellEnd"/>
      <w:r>
        <w:t xml:space="preserve">» Account haben muss) zur Wette als Ausführende Person (oder </w:t>
      </w:r>
      <w:proofErr w:type="spellStart"/>
      <w:r>
        <w:t>Challenged</w:t>
      </w:r>
      <w:proofErr w:type="spellEnd"/>
      <w:r>
        <w:t xml:space="preserve">-Person) hinzufügen. </w:t>
      </w:r>
    </w:p>
    <w:p w:rsidR="0036375C" w:rsidRDefault="00B71CC2" w:rsidP="00CC7090">
      <w:pPr>
        <w:jc w:val="both"/>
        <w:rPr>
          <w:b/>
        </w:rPr>
      </w:pPr>
      <w:r w:rsidRPr="00B71CC2">
        <w:rPr>
          <w:b/>
        </w:rPr>
        <w:t xml:space="preserve">Marke </w:t>
      </w:r>
      <w:r w:rsidR="000D3864">
        <w:rPr>
          <w:b/>
        </w:rPr>
        <w:br/>
      </w:r>
      <w:r w:rsidRPr="00984B17">
        <w:t>Um unsere Webapplikation möglichst attraktiv für Benutzer zu gestalten, versuchen wir aus «</w:t>
      </w:r>
      <w:proofErr w:type="spellStart"/>
      <w:r w:rsidRPr="00984B17">
        <w:t>BetU</w:t>
      </w:r>
      <w:proofErr w:type="spellEnd"/>
      <w:r w:rsidRPr="00984B17">
        <w:t xml:space="preserve">» eine Marke zu erstellen. Die Marke soll modern und vertrauenswürdig wirken. Dazu erstellen wir ein eigenes Logo, eigenen Leitsatz, ein Corporate Design und mieten uns einen eigenen Domainname. </w:t>
      </w:r>
    </w:p>
    <w:p w:rsidR="00E374A5" w:rsidRDefault="00E374A5" w:rsidP="00CC7090">
      <w:pPr>
        <w:jc w:val="both"/>
      </w:pPr>
      <w:r w:rsidRPr="00BE697B">
        <w:rPr>
          <w:b/>
        </w:rPr>
        <w:t>Technologien</w:t>
      </w:r>
      <w:r w:rsidR="000D3864">
        <w:rPr>
          <w:b/>
        </w:rPr>
        <w:br/>
      </w:r>
      <w:r w:rsidR="00A03DF7">
        <w:t xml:space="preserve">Wir haben uns dazu entschieden die Webapplikation als Single Page </w:t>
      </w:r>
      <w:proofErr w:type="spellStart"/>
      <w:r w:rsidR="00A03DF7">
        <w:t>Application</w:t>
      </w:r>
      <w:proofErr w:type="spellEnd"/>
      <w:r w:rsidR="00A03DF7">
        <w:t xml:space="preserve"> zu implementieren. Dies verschafft uns den Vorteil der höheren Performance. Nebst der oben beschriebenen Wichtigkeit der Marke, gehört für uns nämlich die einzigartige User Experience ebenfalls zu den Erfolgsfaktoren.</w:t>
      </w:r>
    </w:p>
    <w:p w:rsidR="006B6B0C" w:rsidRDefault="006B6B0C" w:rsidP="00CC7090">
      <w:pPr>
        <w:jc w:val="both"/>
      </w:pPr>
      <w:r>
        <w:t>Wir benutzen dafür das</w:t>
      </w:r>
      <w:r w:rsidR="004A06AD">
        <w:t xml:space="preserve"> </w:t>
      </w:r>
      <w:proofErr w:type="spellStart"/>
      <w:r w:rsidR="004A06AD">
        <w:t>Blazor</w:t>
      </w:r>
      <w:proofErr w:type="spellEnd"/>
      <w:r w:rsidR="004A06AD">
        <w:t xml:space="preserve">-Framework, welches uns zum einen ermöglicht C# Code im Backend zu verwenden, wir im </w:t>
      </w:r>
      <w:proofErr w:type="spellStart"/>
      <w:r w:rsidR="004A06AD">
        <w:t>FrontEnd</w:t>
      </w:r>
      <w:proofErr w:type="spellEnd"/>
      <w:r w:rsidR="004A06AD">
        <w:t xml:space="preserve"> jedoch trotzdem mit HTML, CSS und </w:t>
      </w:r>
      <w:proofErr w:type="spellStart"/>
      <w:r w:rsidR="004A06AD">
        <w:t>Javascript</w:t>
      </w:r>
      <w:proofErr w:type="spellEnd"/>
      <w:r w:rsidR="004A06AD">
        <w:t xml:space="preserve"> (und auch C#) arbeiten können.</w:t>
      </w:r>
    </w:p>
    <w:p w:rsidR="00121FF1" w:rsidRDefault="004A06AD" w:rsidP="00CC7090">
      <w:pPr>
        <w:jc w:val="both"/>
      </w:pPr>
      <w:r>
        <w:t>Die Webapplikation bauen wir auf dem .NET-Core Framework auf. Im Backend verwenden wir für die Datenpersistenz das Entity Framework. Die Datenbank und der Backend-Dienst hosten wir auf unserem eigenen Microsoft-Azure Konto.</w:t>
      </w:r>
      <w:r w:rsidR="00164BBB">
        <w:t xml:space="preserve"> Somit planen wir eine 2-Tier Applikation zu erstellen.</w:t>
      </w:r>
    </w:p>
    <w:p w:rsidR="004A06AD" w:rsidRPr="00121FF1" w:rsidRDefault="00121FF1" w:rsidP="00121FF1">
      <w:pPr>
        <w:rPr>
          <w:b/>
        </w:rPr>
      </w:pPr>
      <w:r>
        <w:br/>
      </w:r>
      <w:r>
        <w:rPr>
          <w:b/>
        </w:rPr>
        <w:t>Anmerkung</w:t>
      </w:r>
      <w:r w:rsidRPr="00121FF1">
        <w:rPr>
          <w:b/>
        </w:rPr>
        <w:t xml:space="preserve"> </w:t>
      </w:r>
      <w:r w:rsidR="00FF6927">
        <w:rPr>
          <w:b/>
        </w:rPr>
        <w:br/>
      </w:r>
      <w:r w:rsidR="00FF6927" w:rsidRPr="00AA67D5">
        <w:t xml:space="preserve">Wir sind uns bewusst, dass nur das </w:t>
      </w:r>
      <w:proofErr w:type="spellStart"/>
      <w:r w:rsidR="00FF6927" w:rsidRPr="00AA67D5">
        <w:t>FrontEnd</w:t>
      </w:r>
      <w:proofErr w:type="spellEnd"/>
      <w:r w:rsidR="00FF6927" w:rsidRPr="00AA67D5">
        <w:t xml:space="preserve"> (laut Dokument </w:t>
      </w:r>
      <w:proofErr w:type="spellStart"/>
      <w:r w:rsidR="00FF6927" w:rsidRPr="00AA67D5">
        <w:t>arbeitsauftrag.pdf</w:t>
      </w:r>
      <w:proofErr w:type="spellEnd"/>
      <w:r w:rsidR="00FF6927" w:rsidRPr="00AA67D5">
        <w:t xml:space="preserve">) bewertet wird. Wir sehen jedoch das Projekt als eine Chance uns im </w:t>
      </w:r>
      <w:proofErr w:type="spellStart"/>
      <w:r w:rsidR="00AA67D5" w:rsidRPr="00AA67D5">
        <w:t>SPA</w:t>
      </w:r>
      <w:proofErr w:type="spellEnd"/>
      <w:r w:rsidR="00AA67D5" w:rsidRPr="00AA67D5">
        <w:t>-Bereich fortzubilden und wichtige Erfahrungen dabei zu sammeln.</w:t>
      </w:r>
    </w:p>
    <w:p w:rsidR="00121FF1" w:rsidRDefault="00AF0816" w:rsidP="00D3517D">
      <w:pPr>
        <w:pStyle w:val="berschrift1"/>
      </w:pPr>
      <w:bookmarkStart w:id="9" w:name="_Toc7980280"/>
      <w:proofErr w:type="spellStart"/>
      <w:r>
        <w:t>Wireframes</w:t>
      </w:r>
      <w:proofErr w:type="spellEnd"/>
    </w:p>
    <w:p w:rsidR="00DA1A54" w:rsidRPr="00DA1A54" w:rsidRDefault="00CA220E" w:rsidP="00DA1A54">
      <w:r>
        <w:rPr>
          <w:noProof/>
        </w:rPr>
        <w:drawing>
          <wp:inline distT="0" distB="0" distL="0" distR="0" wp14:anchorId="07FEFBB5" wp14:editId="33E144F9">
            <wp:extent cx="6119495" cy="6033770"/>
            <wp:effectExtent l="0" t="0" r="0" b="5080"/>
            <wp:docPr id="1"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5" cstate="print"/>
                    <a:stretch>
                      <a:fillRect/>
                    </a:stretch>
                  </pic:blipFill>
                  <pic:spPr>
                    <a:xfrm>
                      <a:off x="0" y="0"/>
                      <a:ext cx="6119495" cy="6033770"/>
                    </a:xfrm>
                    <a:prstGeom prst="rect">
                      <a:avLst/>
                    </a:prstGeom>
                  </pic:spPr>
                </pic:pic>
              </a:graphicData>
            </a:graphic>
          </wp:inline>
        </w:drawing>
      </w:r>
    </w:p>
    <w:p w:rsidR="00CA220E" w:rsidRDefault="00CA220E" w:rsidP="00110DD3">
      <w:pPr>
        <w:pStyle w:val="berschrift1"/>
      </w:pPr>
      <w:bookmarkStart w:id="10" w:name="_Toc524010921"/>
      <w:bookmarkStart w:id="11" w:name="_Toc7980306"/>
      <w:bookmarkEnd w:id="9"/>
      <w:r>
        <w:rPr>
          <w:noProof/>
        </w:rPr>
        <w:lastRenderedPageBreak/>
        <w:drawing>
          <wp:inline distT="0" distB="0" distL="0" distR="0" wp14:anchorId="6DF692A8" wp14:editId="61C1FAEB">
            <wp:extent cx="6119495" cy="5238115"/>
            <wp:effectExtent l="0" t="0" r="0" b="635"/>
            <wp:docPr id="2" name="0 Imagen" descr="0 Imagen"/>
            <wp:cNvGraphicFramePr/>
            <a:graphic xmlns:a="http://schemas.openxmlformats.org/drawingml/2006/main">
              <a:graphicData uri="http://schemas.openxmlformats.org/drawingml/2006/picture">
                <pic:pic xmlns:pic="http://schemas.openxmlformats.org/drawingml/2006/picture">
                  <pic:nvPicPr>
                    <pic:cNvPr id="2" name="0 Imagen" descr="0 Imagen"/>
                    <pic:cNvPicPr/>
                  </pic:nvPicPr>
                  <pic:blipFill>
                    <a:blip r:embed="rId16" cstate="print"/>
                    <a:stretch>
                      <a:fillRect/>
                    </a:stretch>
                  </pic:blipFill>
                  <pic:spPr>
                    <a:xfrm>
                      <a:off x="0" y="0"/>
                      <a:ext cx="6119495" cy="5238115"/>
                    </a:xfrm>
                    <a:prstGeom prst="rect">
                      <a:avLst/>
                    </a:prstGeom>
                  </pic:spPr>
                </pic:pic>
              </a:graphicData>
            </a:graphic>
          </wp:inline>
        </w:drawing>
      </w:r>
    </w:p>
    <w:p w:rsidR="00F761AB" w:rsidRDefault="002332EB" w:rsidP="00110DD3">
      <w:pPr>
        <w:pStyle w:val="berschrift1"/>
      </w:pPr>
      <w:r>
        <w:rPr>
          <w:noProof/>
        </w:rPr>
        <w:lastRenderedPageBreak/>
        <w:drawing>
          <wp:inline distT="0" distB="0" distL="0" distR="0" wp14:anchorId="389B2C2E" wp14:editId="356BE6B6">
            <wp:extent cx="6119495" cy="4394200"/>
            <wp:effectExtent l="0" t="0" r="0" b="6350"/>
            <wp:docPr id="21"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7" cstate="print"/>
                    <a:stretch>
                      <a:fillRect/>
                    </a:stretch>
                  </pic:blipFill>
                  <pic:spPr>
                    <a:xfrm>
                      <a:off x="0" y="0"/>
                      <a:ext cx="6119495" cy="4394200"/>
                    </a:xfrm>
                    <a:prstGeom prst="rect">
                      <a:avLst/>
                    </a:prstGeom>
                  </pic:spPr>
                </pic:pic>
              </a:graphicData>
            </a:graphic>
          </wp:inline>
        </w:drawing>
      </w:r>
    </w:p>
    <w:p w:rsidR="008A7D85" w:rsidRDefault="003C5D34" w:rsidP="00110DD3">
      <w:pPr>
        <w:pStyle w:val="berschrift1"/>
      </w:pPr>
      <w:r>
        <w:rPr>
          <w:noProof/>
        </w:rPr>
        <w:lastRenderedPageBreak/>
        <w:drawing>
          <wp:inline distT="0" distB="0" distL="0" distR="0" wp14:anchorId="20D1C7F3" wp14:editId="33F2D635">
            <wp:extent cx="6119495" cy="5238115"/>
            <wp:effectExtent l="0" t="0" r="0" b="635"/>
            <wp:docPr id="26"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18" cstate="print"/>
                    <a:stretch>
                      <a:fillRect/>
                    </a:stretch>
                  </pic:blipFill>
                  <pic:spPr>
                    <a:xfrm>
                      <a:off x="0" y="0"/>
                      <a:ext cx="6119495" cy="5238115"/>
                    </a:xfrm>
                    <a:prstGeom prst="rect">
                      <a:avLst/>
                    </a:prstGeom>
                  </pic:spPr>
                </pic:pic>
              </a:graphicData>
            </a:graphic>
          </wp:inline>
        </w:drawing>
      </w:r>
    </w:p>
    <w:p w:rsidR="008A7D85" w:rsidRDefault="003C5D34" w:rsidP="00110DD3">
      <w:pPr>
        <w:pStyle w:val="berschrift1"/>
      </w:pPr>
      <w:r>
        <w:rPr>
          <w:noProof/>
        </w:rPr>
        <w:lastRenderedPageBreak/>
        <w:drawing>
          <wp:inline distT="0" distB="0" distL="0" distR="0" wp14:anchorId="349354CB" wp14:editId="7830DC24">
            <wp:extent cx="6119495" cy="5764530"/>
            <wp:effectExtent l="0" t="0" r="0" b="7620"/>
            <wp:docPr id="27" name="0 Imagen" descr="0 Imagen"/>
            <wp:cNvGraphicFramePr/>
            <a:graphic xmlns:a="http://schemas.openxmlformats.org/drawingml/2006/main">
              <a:graphicData uri="http://schemas.openxmlformats.org/drawingml/2006/picture">
                <pic:pic xmlns:pic="http://schemas.openxmlformats.org/drawingml/2006/picture">
                  <pic:nvPicPr>
                    <pic:cNvPr id="2" name="0 Imagen" descr="0 Imagen"/>
                    <pic:cNvPicPr/>
                  </pic:nvPicPr>
                  <pic:blipFill>
                    <a:blip r:embed="rId19" cstate="print"/>
                    <a:stretch>
                      <a:fillRect/>
                    </a:stretch>
                  </pic:blipFill>
                  <pic:spPr>
                    <a:xfrm>
                      <a:off x="0" y="0"/>
                      <a:ext cx="6119495" cy="5764530"/>
                    </a:xfrm>
                    <a:prstGeom prst="rect">
                      <a:avLst/>
                    </a:prstGeom>
                  </pic:spPr>
                </pic:pic>
              </a:graphicData>
            </a:graphic>
          </wp:inline>
        </w:drawing>
      </w:r>
    </w:p>
    <w:p w:rsidR="003C5D34" w:rsidRDefault="003C5D34" w:rsidP="00110DD3">
      <w:pPr>
        <w:pStyle w:val="berschrift1"/>
      </w:pPr>
      <w:r>
        <w:rPr>
          <w:noProof/>
        </w:rPr>
        <w:lastRenderedPageBreak/>
        <w:drawing>
          <wp:inline distT="0" distB="0" distL="0" distR="0" wp14:anchorId="49BE8911" wp14:editId="0118062D">
            <wp:extent cx="6119495" cy="5641975"/>
            <wp:effectExtent l="0" t="0" r="0" b="0"/>
            <wp:docPr id="3" name="0 Imagen" descr="0 Imagen"/>
            <wp:cNvGraphicFramePr/>
            <a:graphic xmlns:a="http://schemas.openxmlformats.org/drawingml/2006/main">
              <a:graphicData uri="http://schemas.openxmlformats.org/drawingml/2006/picture">
                <pic:pic xmlns:pic="http://schemas.openxmlformats.org/drawingml/2006/picture">
                  <pic:nvPicPr>
                    <pic:cNvPr id="3" name="0 Imagen" descr="0 Imagen"/>
                    <pic:cNvPicPr/>
                  </pic:nvPicPr>
                  <pic:blipFill>
                    <a:blip r:embed="rId20" cstate="print"/>
                    <a:stretch>
                      <a:fillRect/>
                    </a:stretch>
                  </pic:blipFill>
                  <pic:spPr>
                    <a:xfrm>
                      <a:off x="0" y="0"/>
                      <a:ext cx="6119495" cy="5641975"/>
                    </a:xfrm>
                    <a:prstGeom prst="rect">
                      <a:avLst/>
                    </a:prstGeom>
                  </pic:spPr>
                </pic:pic>
              </a:graphicData>
            </a:graphic>
          </wp:inline>
        </w:drawing>
      </w:r>
    </w:p>
    <w:p w:rsidR="00753132" w:rsidRDefault="00753132" w:rsidP="00110DD3">
      <w:pPr>
        <w:pStyle w:val="berschrift1"/>
      </w:pPr>
      <w:r>
        <w:rPr>
          <w:noProof/>
        </w:rPr>
        <w:lastRenderedPageBreak/>
        <w:drawing>
          <wp:inline distT="0" distB="0" distL="0" distR="0" wp14:anchorId="024A4EB8" wp14:editId="4E6797D0">
            <wp:extent cx="6119495" cy="5641975"/>
            <wp:effectExtent l="0" t="0" r="0" b="0"/>
            <wp:docPr id="28" name="0 Imagen" descr="0 Imagen"/>
            <wp:cNvGraphicFramePr/>
            <a:graphic xmlns:a="http://schemas.openxmlformats.org/drawingml/2006/main">
              <a:graphicData uri="http://schemas.openxmlformats.org/drawingml/2006/picture">
                <pic:pic xmlns:pic="http://schemas.openxmlformats.org/drawingml/2006/picture">
                  <pic:nvPicPr>
                    <pic:cNvPr id="3" name="0 Imagen" descr="0 Imagen"/>
                    <pic:cNvPicPr/>
                  </pic:nvPicPr>
                  <pic:blipFill>
                    <a:blip r:embed="rId21" cstate="print"/>
                    <a:stretch>
                      <a:fillRect/>
                    </a:stretch>
                  </pic:blipFill>
                  <pic:spPr>
                    <a:xfrm>
                      <a:off x="0" y="0"/>
                      <a:ext cx="6119495" cy="5641975"/>
                    </a:xfrm>
                    <a:prstGeom prst="rect">
                      <a:avLst/>
                    </a:prstGeom>
                  </pic:spPr>
                </pic:pic>
              </a:graphicData>
            </a:graphic>
          </wp:inline>
        </w:drawing>
      </w:r>
    </w:p>
    <w:p w:rsidR="00497E7F" w:rsidRDefault="00497E7F" w:rsidP="00110DD3">
      <w:pPr>
        <w:pStyle w:val="berschrift1"/>
      </w:pPr>
      <w:r>
        <w:rPr>
          <w:noProof/>
        </w:rPr>
        <w:lastRenderedPageBreak/>
        <w:drawing>
          <wp:inline distT="0" distB="0" distL="0" distR="0" wp14:anchorId="0D09C787" wp14:editId="31B15CD8">
            <wp:extent cx="6119495" cy="5238115"/>
            <wp:effectExtent l="0" t="0" r="0" b="635"/>
            <wp:docPr id="30" name="0 Imagen" descr="0 Imagen"/>
            <wp:cNvGraphicFramePr/>
            <a:graphic xmlns:a="http://schemas.openxmlformats.org/drawingml/2006/main">
              <a:graphicData uri="http://schemas.openxmlformats.org/drawingml/2006/picture">
                <pic:pic xmlns:pic="http://schemas.openxmlformats.org/drawingml/2006/picture">
                  <pic:nvPicPr>
                    <pic:cNvPr id="2" name="0 Imagen" descr="0 Imagen"/>
                    <pic:cNvPicPr/>
                  </pic:nvPicPr>
                  <pic:blipFill>
                    <a:blip r:embed="rId22" cstate="print"/>
                    <a:stretch>
                      <a:fillRect/>
                    </a:stretch>
                  </pic:blipFill>
                  <pic:spPr>
                    <a:xfrm>
                      <a:off x="0" y="0"/>
                      <a:ext cx="6119495" cy="5238115"/>
                    </a:xfrm>
                    <a:prstGeom prst="rect">
                      <a:avLst/>
                    </a:prstGeom>
                  </pic:spPr>
                </pic:pic>
              </a:graphicData>
            </a:graphic>
          </wp:inline>
        </w:drawing>
      </w:r>
    </w:p>
    <w:p w:rsidR="00497E7F" w:rsidRDefault="00497E7F" w:rsidP="00110DD3">
      <w:pPr>
        <w:pStyle w:val="berschrift1"/>
      </w:pPr>
      <w:r>
        <w:rPr>
          <w:noProof/>
        </w:rPr>
        <w:lastRenderedPageBreak/>
        <w:drawing>
          <wp:inline distT="0" distB="0" distL="0" distR="0" wp14:anchorId="6493AB51" wp14:editId="3CBAD96D">
            <wp:extent cx="6119495" cy="5641975"/>
            <wp:effectExtent l="0" t="0" r="0" b="0"/>
            <wp:docPr id="32" name="0 Imagen" descr="0 Imagen"/>
            <wp:cNvGraphicFramePr/>
            <a:graphic xmlns:a="http://schemas.openxmlformats.org/drawingml/2006/main">
              <a:graphicData uri="http://schemas.openxmlformats.org/drawingml/2006/picture">
                <pic:pic xmlns:pic="http://schemas.openxmlformats.org/drawingml/2006/picture">
                  <pic:nvPicPr>
                    <pic:cNvPr id="1" name="0 Imagen" descr="0 Imagen"/>
                    <pic:cNvPicPr/>
                  </pic:nvPicPr>
                  <pic:blipFill>
                    <a:blip r:embed="rId23" cstate="print"/>
                    <a:stretch>
                      <a:fillRect/>
                    </a:stretch>
                  </pic:blipFill>
                  <pic:spPr>
                    <a:xfrm>
                      <a:off x="0" y="0"/>
                      <a:ext cx="6119495" cy="5641975"/>
                    </a:xfrm>
                    <a:prstGeom prst="rect">
                      <a:avLst/>
                    </a:prstGeom>
                  </pic:spPr>
                </pic:pic>
              </a:graphicData>
            </a:graphic>
          </wp:inline>
        </w:drawing>
      </w:r>
    </w:p>
    <w:p w:rsidR="00110DD3" w:rsidRDefault="00110DD3" w:rsidP="00110DD3">
      <w:pPr>
        <w:pStyle w:val="berschrift1"/>
      </w:pPr>
      <w:r>
        <w:lastRenderedPageBreak/>
        <w:t>Schlusswort</w:t>
      </w:r>
      <w:bookmarkEnd w:id="10"/>
      <w:bookmarkEnd w:id="11"/>
      <w:r w:rsidR="00636ECD">
        <w:rPr>
          <w:noProof/>
        </w:rPr>
        <w:drawing>
          <wp:inline distT="0" distB="0" distL="0" distR="0">
            <wp:extent cx="6115050" cy="5143500"/>
            <wp:effectExtent l="0" t="0" r="0" b="0"/>
            <wp:docPr id="34" name="Grafik 34" descr="C:\Users\rafae\Desktop\D943835265e48f3383ac1eeb16916af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e\Desktop\D943835265e48f3383ac1eeb16916af3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5143500"/>
                    </a:xfrm>
                    <a:prstGeom prst="rect">
                      <a:avLst/>
                    </a:prstGeom>
                    <a:noFill/>
                    <a:ln>
                      <a:noFill/>
                    </a:ln>
                  </pic:spPr>
                </pic:pic>
              </a:graphicData>
            </a:graphic>
          </wp:inline>
        </w:drawing>
      </w:r>
      <w:bookmarkStart w:id="12" w:name="_GoBack"/>
      <w:bookmarkEnd w:id="12"/>
    </w:p>
    <w:p w:rsidR="00110DD3" w:rsidRDefault="002C2C51" w:rsidP="00110DD3">
      <w:r>
        <w:t>Wir haben uns</w:t>
      </w:r>
      <w:r w:rsidR="00D6148F">
        <w:t xml:space="preserve"> für </w:t>
      </w:r>
      <w:proofErr w:type="spellStart"/>
      <w:r w:rsidR="00D6148F">
        <w:t>dbereist</w:t>
      </w:r>
      <w:proofErr w:type="spellEnd"/>
      <w:r>
        <w:t xml:space="preserve"> sehr viel </w:t>
      </w:r>
      <w:r w:rsidR="00D6148F">
        <w:t xml:space="preserve">Mühe gegeben. Aus Erfahrung können wir nämlich bezeugen, dass eine genaue Vision eines Projektes immer auch bei der Realisierung des Produktes / Projektes hilft. </w:t>
      </w:r>
      <w:r>
        <w:t>Wir sind leidenschaftlich daran, dieses Projekt zu verwirkliche</w:t>
      </w:r>
      <w:r w:rsidR="00D6148F">
        <w:t>n.</w:t>
      </w:r>
    </w:p>
    <w:p w:rsidR="00110DD3" w:rsidRDefault="00110DD3" w:rsidP="00110DD3"/>
    <w:p w:rsidR="00110DD3" w:rsidRDefault="00110DD3" w:rsidP="00110DD3">
      <w:pPr>
        <w:ind w:left="708" w:firstLine="708"/>
        <w:rPr>
          <w:b/>
        </w:rPr>
      </w:pPr>
      <w:r w:rsidRPr="00AF23AD">
        <w:rPr>
          <w:b/>
        </w:rPr>
        <w:t>Rafael Estermann</w:t>
      </w:r>
      <w:r>
        <w:rPr>
          <w:b/>
        </w:rPr>
        <w:tab/>
      </w:r>
      <w:r>
        <w:rPr>
          <w:b/>
        </w:rPr>
        <w:tab/>
      </w:r>
      <w:r>
        <w:rPr>
          <w:b/>
        </w:rPr>
        <w:tab/>
      </w:r>
      <w:r>
        <w:rPr>
          <w:b/>
        </w:rPr>
        <w:tab/>
        <w:t xml:space="preserve">Daniel </w:t>
      </w:r>
      <w:proofErr w:type="spellStart"/>
      <w:r>
        <w:rPr>
          <w:b/>
        </w:rPr>
        <w:t>Cavic</w:t>
      </w:r>
      <w:proofErr w:type="spellEnd"/>
    </w:p>
    <w:p w:rsidR="00D90C01" w:rsidRDefault="00D90C01" w:rsidP="004D505D">
      <w:pPr>
        <w:rPr>
          <w:noProof/>
        </w:rPr>
      </w:pPr>
    </w:p>
    <w:p w:rsidR="00D90C01" w:rsidRDefault="00D90C01" w:rsidP="004D505D"/>
    <w:p w:rsidR="00D90C01" w:rsidRDefault="00D9773B" w:rsidP="00D9773B">
      <w:r>
        <w:rPr>
          <w:b/>
        </w:rPr>
        <w:t xml:space="preserve">                                                                    </w:t>
      </w:r>
      <w:r w:rsidR="00716D94">
        <w:rPr>
          <w:b/>
        </w:rPr>
        <w:t>Marvin Henke</w:t>
      </w:r>
    </w:p>
    <w:p w:rsidR="00D90C01" w:rsidRDefault="00D90C01" w:rsidP="004D505D"/>
    <w:p w:rsidR="00D90C01" w:rsidRDefault="00D90C01" w:rsidP="004D505D"/>
    <w:p w:rsidR="00D90C01" w:rsidRDefault="00D90C01" w:rsidP="004D505D"/>
    <w:p w:rsidR="00D90C01" w:rsidRDefault="00D90C01" w:rsidP="00847CDC">
      <w:pPr>
        <w:tabs>
          <w:tab w:val="left" w:pos="2180"/>
        </w:tabs>
      </w:pPr>
    </w:p>
    <w:p w:rsidR="00564659" w:rsidRDefault="00564659" w:rsidP="004D505D"/>
    <w:sectPr w:rsidR="00564659" w:rsidSect="00E02A12">
      <w:footnotePr>
        <w:pos w:val="beneathText"/>
      </w:footnotePr>
      <w:pgSz w:w="11905" w:h="16837"/>
      <w:pgMar w:top="1134" w:right="1134" w:bottom="568" w:left="1134" w:header="851" w:footer="85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A45DB" w:rsidRDefault="002A45DB" w:rsidP="005D0BEC">
      <w:pPr>
        <w:spacing w:before="0" w:after="0" w:line="240" w:lineRule="auto"/>
      </w:pPr>
      <w:r>
        <w:separator/>
      </w:r>
    </w:p>
  </w:endnote>
  <w:endnote w:type="continuationSeparator" w:id="0">
    <w:p w:rsidR="002A45DB" w:rsidRDefault="002A45DB" w:rsidP="005D0BE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7"/>
    </w:tblGrid>
    <w:sdt>
      <w:sdtPr>
        <w:rPr>
          <w:rFonts w:asciiTheme="majorHAnsi" w:eastAsiaTheme="majorEastAsia" w:hAnsiTheme="majorHAnsi" w:cstheme="majorBidi"/>
          <w:sz w:val="20"/>
          <w:szCs w:val="20"/>
        </w:rPr>
        <w:id w:val="-1714411084"/>
        <w:docPartObj>
          <w:docPartGallery w:val="Page Numbers (Bottom of Page)"/>
          <w:docPartUnique/>
        </w:docPartObj>
      </w:sdtPr>
      <w:sdtEndPr>
        <w:rPr>
          <w:rFonts w:asciiTheme="minorHAnsi" w:eastAsiaTheme="minorHAnsi" w:hAnsiTheme="minorHAnsi" w:cstheme="minorBidi"/>
          <w:sz w:val="24"/>
          <w:szCs w:val="22"/>
        </w:rPr>
      </w:sdtEndPr>
      <w:sdtContent>
        <w:tr w:rsidR="00FF6927">
          <w:trPr>
            <w:trHeight w:val="727"/>
          </w:trPr>
          <w:tc>
            <w:tcPr>
              <w:tcW w:w="4000" w:type="pct"/>
              <w:tcBorders>
                <w:right w:val="triple" w:sz="4" w:space="0" w:color="4472C4" w:themeColor="accent1"/>
              </w:tcBorders>
            </w:tcPr>
            <w:p w:rsidR="00FF6927" w:rsidRDefault="00FF692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472C4" w:themeColor="accent1"/>
              </w:tcBorders>
            </w:tcPr>
            <w:p w:rsidR="00FF6927" w:rsidRDefault="00FF6927">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Pr="000B5392">
                <w:rPr>
                  <w:noProof/>
                  <w:lang w:val="de-DE"/>
                </w:rPr>
                <w:t>2</w:t>
              </w:r>
              <w:r>
                <w:fldChar w:fldCharType="end"/>
              </w:r>
            </w:p>
          </w:tc>
        </w:tr>
      </w:sdtContent>
    </w:sdt>
  </w:tbl>
  <w:p w:rsidR="00FF6927" w:rsidRDefault="00FF692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A45DB" w:rsidRDefault="002A45DB" w:rsidP="005D0BEC">
      <w:pPr>
        <w:spacing w:before="0" w:after="0" w:line="240" w:lineRule="auto"/>
      </w:pPr>
      <w:r>
        <w:separator/>
      </w:r>
    </w:p>
  </w:footnote>
  <w:footnote w:type="continuationSeparator" w:id="0">
    <w:p w:rsidR="002A45DB" w:rsidRDefault="002A45DB" w:rsidP="005D0BE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6927" w:rsidRDefault="00FF6927" w:rsidP="00AE743C">
    <w:pPr>
      <w:pStyle w:val="Kopfzeile"/>
      <w:tabs>
        <w:tab w:val="left" w:pos="7965"/>
      </w:tabs>
    </w:pPr>
    <w:r>
      <w:t>Modul 152</w:t>
    </w:r>
    <w:r>
      <w:tab/>
    </w:r>
    <w:proofErr w:type="spellStart"/>
    <w:r w:rsidR="00AE743C">
      <w:t>Wireframes</w:t>
    </w:r>
    <w:proofErr w:type="spellEnd"/>
    <w:r>
      <w:t xml:space="preserve"> „</w:t>
    </w:r>
    <w:proofErr w:type="spellStart"/>
    <w:r>
      <w:t>BetU</w:t>
    </w:r>
    <w:proofErr w:type="spellEnd"/>
    <w:r>
      <w:t>“</w:t>
    </w:r>
    <w:r>
      <w:tab/>
    </w:r>
    <w:r w:rsidR="00AE743C">
      <w:t>17</w:t>
    </w:r>
    <w:r>
      <w:t>.05.2019</w:t>
    </w:r>
  </w:p>
  <w:p w:rsidR="00FF6927" w:rsidRDefault="00FF692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1" w15:restartNumberingAfterBreak="0">
    <w:nsid w:val="00000003"/>
    <w:multiLevelType w:val="multilevel"/>
    <w:tmpl w:val="00000003"/>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2" w15:restartNumberingAfterBreak="0">
    <w:nsid w:val="00000004"/>
    <w:multiLevelType w:val="multilevel"/>
    <w:tmpl w:val="00000004"/>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15:restartNumberingAfterBreak="0">
    <w:nsid w:val="00000005"/>
    <w:multiLevelType w:val="multilevel"/>
    <w:tmpl w:val="0000000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4" w15:restartNumberingAfterBreak="0">
    <w:nsid w:val="00000006"/>
    <w:multiLevelType w:val="multilevel"/>
    <w:tmpl w:val="00000006"/>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5" w15:restartNumberingAfterBreak="0">
    <w:nsid w:val="00000007"/>
    <w:multiLevelType w:val="multilevel"/>
    <w:tmpl w:val="00000007"/>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6" w15:restartNumberingAfterBreak="0">
    <w:nsid w:val="00000008"/>
    <w:multiLevelType w:val="multilevel"/>
    <w:tmpl w:val="00000008"/>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7" w15:restartNumberingAfterBreak="0">
    <w:nsid w:val="028E3286"/>
    <w:multiLevelType w:val="hybridMultilevel"/>
    <w:tmpl w:val="5D94701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536253A"/>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15:restartNumberingAfterBreak="0">
    <w:nsid w:val="05540C69"/>
    <w:multiLevelType w:val="hybridMultilevel"/>
    <w:tmpl w:val="F634D8CC"/>
    <w:lvl w:ilvl="0" w:tplc="4F92E894">
      <w:start w:val="27"/>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F9A4428"/>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13124303"/>
    <w:multiLevelType w:val="hybridMultilevel"/>
    <w:tmpl w:val="162A9E8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4AA7CD6"/>
    <w:multiLevelType w:val="hybridMultilevel"/>
    <w:tmpl w:val="C242E6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3966379"/>
    <w:multiLevelType w:val="hybridMultilevel"/>
    <w:tmpl w:val="F524EE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B129B9"/>
    <w:multiLevelType w:val="hybridMultilevel"/>
    <w:tmpl w:val="B6381D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FDA7AFC"/>
    <w:multiLevelType w:val="hybridMultilevel"/>
    <w:tmpl w:val="C01446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5AD5D45"/>
    <w:multiLevelType w:val="hybridMultilevel"/>
    <w:tmpl w:val="7CDA3F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E8330C"/>
    <w:multiLevelType w:val="hybridMultilevel"/>
    <w:tmpl w:val="FF38CB0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39327BBB"/>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AAF7B96"/>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BC23BE1"/>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45156FF8"/>
    <w:multiLevelType w:val="hybridMultilevel"/>
    <w:tmpl w:val="815E532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7415229"/>
    <w:multiLevelType w:val="hybridMultilevel"/>
    <w:tmpl w:val="FFCE267C"/>
    <w:lvl w:ilvl="0" w:tplc="C58E4F0C">
      <w:start w:val="1"/>
      <w:numFmt w:val="bullet"/>
      <w:lvlText w:val=""/>
      <w:lvlJc w:val="left"/>
      <w:pPr>
        <w:ind w:left="1080" w:hanging="360"/>
      </w:pPr>
      <w:rPr>
        <w:rFonts w:ascii="Wingdings" w:eastAsiaTheme="minorHAnsi" w:hAnsi="Wingdings"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3" w15:restartNumberingAfterBreak="0">
    <w:nsid w:val="490D382F"/>
    <w:multiLevelType w:val="hybridMultilevel"/>
    <w:tmpl w:val="275E96C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4AD52016"/>
    <w:multiLevelType w:val="hybridMultilevel"/>
    <w:tmpl w:val="6AFCA5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4C286844"/>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4ED80B69"/>
    <w:multiLevelType w:val="hybridMultilevel"/>
    <w:tmpl w:val="FD5C49EC"/>
    <w:lvl w:ilvl="0" w:tplc="22F450E6">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55224C4C"/>
    <w:multiLevelType w:val="hybridMultilevel"/>
    <w:tmpl w:val="66BA5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8D3713B"/>
    <w:multiLevelType w:val="hybridMultilevel"/>
    <w:tmpl w:val="8856C7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DC76D3A"/>
    <w:multiLevelType w:val="hybridMultilevel"/>
    <w:tmpl w:val="1A685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61CC0E61"/>
    <w:multiLevelType w:val="hybridMultilevel"/>
    <w:tmpl w:val="5D502A8A"/>
    <w:lvl w:ilvl="0" w:tplc="FDD43FA8">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27450FF"/>
    <w:multiLevelType w:val="hybridMultilevel"/>
    <w:tmpl w:val="1EECA2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3D374C9"/>
    <w:multiLevelType w:val="hybridMultilevel"/>
    <w:tmpl w:val="B624FE7C"/>
    <w:lvl w:ilvl="0" w:tplc="ED1AB784">
      <w:numFmt w:val="bullet"/>
      <w:lvlText w:val="-"/>
      <w:lvlJc w:val="left"/>
      <w:pPr>
        <w:ind w:left="465" w:hanging="360"/>
      </w:pPr>
      <w:rPr>
        <w:rFonts w:ascii="Arial" w:eastAsia="Arial" w:hAnsi="Arial" w:cs="Arial" w:hint="default"/>
      </w:rPr>
    </w:lvl>
    <w:lvl w:ilvl="1" w:tplc="08070003" w:tentative="1">
      <w:start w:val="1"/>
      <w:numFmt w:val="bullet"/>
      <w:lvlText w:val="o"/>
      <w:lvlJc w:val="left"/>
      <w:pPr>
        <w:ind w:left="1185" w:hanging="360"/>
      </w:pPr>
      <w:rPr>
        <w:rFonts w:ascii="Courier New" w:hAnsi="Courier New" w:cs="Courier New" w:hint="default"/>
      </w:rPr>
    </w:lvl>
    <w:lvl w:ilvl="2" w:tplc="08070005" w:tentative="1">
      <w:start w:val="1"/>
      <w:numFmt w:val="bullet"/>
      <w:lvlText w:val=""/>
      <w:lvlJc w:val="left"/>
      <w:pPr>
        <w:ind w:left="1905" w:hanging="360"/>
      </w:pPr>
      <w:rPr>
        <w:rFonts w:ascii="Wingdings" w:hAnsi="Wingdings" w:hint="default"/>
      </w:rPr>
    </w:lvl>
    <w:lvl w:ilvl="3" w:tplc="08070001" w:tentative="1">
      <w:start w:val="1"/>
      <w:numFmt w:val="bullet"/>
      <w:lvlText w:val=""/>
      <w:lvlJc w:val="left"/>
      <w:pPr>
        <w:ind w:left="2625" w:hanging="360"/>
      </w:pPr>
      <w:rPr>
        <w:rFonts w:ascii="Symbol" w:hAnsi="Symbol" w:hint="default"/>
      </w:rPr>
    </w:lvl>
    <w:lvl w:ilvl="4" w:tplc="08070003" w:tentative="1">
      <w:start w:val="1"/>
      <w:numFmt w:val="bullet"/>
      <w:lvlText w:val="o"/>
      <w:lvlJc w:val="left"/>
      <w:pPr>
        <w:ind w:left="3345" w:hanging="360"/>
      </w:pPr>
      <w:rPr>
        <w:rFonts w:ascii="Courier New" w:hAnsi="Courier New" w:cs="Courier New" w:hint="default"/>
      </w:rPr>
    </w:lvl>
    <w:lvl w:ilvl="5" w:tplc="08070005" w:tentative="1">
      <w:start w:val="1"/>
      <w:numFmt w:val="bullet"/>
      <w:lvlText w:val=""/>
      <w:lvlJc w:val="left"/>
      <w:pPr>
        <w:ind w:left="4065" w:hanging="360"/>
      </w:pPr>
      <w:rPr>
        <w:rFonts w:ascii="Wingdings" w:hAnsi="Wingdings" w:hint="default"/>
      </w:rPr>
    </w:lvl>
    <w:lvl w:ilvl="6" w:tplc="08070001" w:tentative="1">
      <w:start w:val="1"/>
      <w:numFmt w:val="bullet"/>
      <w:lvlText w:val=""/>
      <w:lvlJc w:val="left"/>
      <w:pPr>
        <w:ind w:left="4785" w:hanging="360"/>
      </w:pPr>
      <w:rPr>
        <w:rFonts w:ascii="Symbol" w:hAnsi="Symbol" w:hint="default"/>
      </w:rPr>
    </w:lvl>
    <w:lvl w:ilvl="7" w:tplc="08070003" w:tentative="1">
      <w:start w:val="1"/>
      <w:numFmt w:val="bullet"/>
      <w:lvlText w:val="o"/>
      <w:lvlJc w:val="left"/>
      <w:pPr>
        <w:ind w:left="5505" w:hanging="360"/>
      </w:pPr>
      <w:rPr>
        <w:rFonts w:ascii="Courier New" w:hAnsi="Courier New" w:cs="Courier New" w:hint="default"/>
      </w:rPr>
    </w:lvl>
    <w:lvl w:ilvl="8" w:tplc="08070005" w:tentative="1">
      <w:start w:val="1"/>
      <w:numFmt w:val="bullet"/>
      <w:lvlText w:val=""/>
      <w:lvlJc w:val="left"/>
      <w:pPr>
        <w:ind w:left="6225" w:hanging="360"/>
      </w:pPr>
      <w:rPr>
        <w:rFonts w:ascii="Wingdings" w:hAnsi="Wingdings" w:hint="default"/>
      </w:rPr>
    </w:lvl>
  </w:abstractNum>
  <w:abstractNum w:abstractNumId="33" w15:restartNumberingAfterBreak="0">
    <w:nsid w:val="65570A59"/>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6CF670DB"/>
    <w:multiLevelType w:val="hybridMultilevel"/>
    <w:tmpl w:val="BD76E7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FEE457B"/>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0914AF7"/>
    <w:multiLevelType w:val="hybridMultilevel"/>
    <w:tmpl w:val="9BA6AF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15:restartNumberingAfterBreak="0">
    <w:nsid w:val="72C672A3"/>
    <w:multiLevelType w:val="hybridMultilevel"/>
    <w:tmpl w:val="50309E04"/>
    <w:lvl w:ilvl="0" w:tplc="AB16E95A">
      <w:numFmt w:val="bullet"/>
      <w:lvlText w:val=""/>
      <w:lvlJc w:val="left"/>
      <w:pPr>
        <w:ind w:left="825" w:hanging="360"/>
      </w:pPr>
      <w:rPr>
        <w:rFonts w:ascii="Symbol" w:eastAsia="Symbol" w:hAnsi="Symbol" w:cs="Symbol" w:hint="default"/>
        <w:w w:val="103"/>
        <w:sz w:val="19"/>
        <w:szCs w:val="19"/>
      </w:rPr>
    </w:lvl>
    <w:lvl w:ilvl="1" w:tplc="B6D46566">
      <w:numFmt w:val="bullet"/>
      <w:lvlText w:val="•"/>
      <w:lvlJc w:val="left"/>
      <w:pPr>
        <w:ind w:left="1656" w:hanging="360"/>
      </w:pPr>
      <w:rPr>
        <w:rFonts w:hint="default"/>
      </w:rPr>
    </w:lvl>
    <w:lvl w:ilvl="2" w:tplc="6AD4B0E0">
      <w:numFmt w:val="bullet"/>
      <w:lvlText w:val="•"/>
      <w:lvlJc w:val="left"/>
      <w:pPr>
        <w:ind w:left="2493" w:hanging="360"/>
      </w:pPr>
      <w:rPr>
        <w:rFonts w:hint="default"/>
      </w:rPr>
    </w:lvl>
    <w:lvl w:ilvl="3" w:tplc="F894D656">
      <w:numFmt w:val="bullet"/>
      <w:lvlText w:val="•"/>
      <w:lvlJc w:val="left"/>
      <w:pPr>
        <w:ind w:left="3329" w:hanging="360"/>
      </w:pPr>
      <w:rPr>
        <w:rFonts w:hint="default"/>
      </w:rPr>
    </w:lvl>
    <w:lvl w:ilvl="4" w:tplc="35FC842A">
      <w:numFmt w:val="bullet"/>
      <w:lvlText w:val="•"/>
      <w:lvlJc w:val="left"/>
      <w:pPr>
        <w:ind w:left="4166" w:hanging="360"/>
      </w:pPr>
      <w:rPr>
        <w:rFonts w:hint="default"/>
      </w:rPr>
    </w:lvl>
    <w:lvl w:ilvl="5" w:tplc="D5689364">
      <w:numFmt w:val="bullet"/>
      <w:lvlText w:val="•"/>
      <w:lvlJc w:val="left"/>
      <w:pPr>
        <w:ind w:left="5002" w:hanging="360"/>
      </w:pPr>
      <w:rPr>
        <w:rFonts w:hint="default"/>
      </w:rPr>
    </w:lvl>
    <w:lvl w:ilvl="6" w:tplc="E9A036FA">
      <w:numFmt w:val="bullet"/>
      <w:lvlText w:val="•"/>
      <w:lvlJc w:val="left"/>
      <w:pPr>
        <w:ind w:left="5839" w:hanging="360"/>
      </w:pPr>
      <w:rPr>
        <w:rFonts w:hint="default"/>
      </w:rPr>
    </w:lvl>
    <w:lvl w:ilvl="7" w:tplc="9390971A">
      <w:numFmt w:val="bullet"/>
      <w:lvlText w:val="•"/>
      <w:lvlJc w:val="left"/>
      <w:pPr>
        <w:ind w:left="6675" w:hanging="360"/>
      </w:pPr>
      <w:rPr>
        <w:rFonts w:hint="default"/>
      </w:rPr>
    </w:lvl>
    <w:lvl w:ilvl="8" w:tplc="6B38A444">
      <w:numFmt w:val="bullet"/>
      <w:lvlText w:val="•"/>
      <w:lvlJc w:val="left"/>
      <w:pPr>
        <w:ind w:left="7512" w:hanging="360"/>
      </w:pPr>
      <w:rPr>
        <w:rFonts w:hint="default"/>
      </w:rPr>
    </w:lvl>
  </w:abstractNum>
  <w:abstractNum w:abstractNumId="38" w15:restartNumberingAfterBreak="0">
    <w:nsid w:val="737C3981"/>
    <w:multiLevelType w:val="hybridMultilevel"/>
    <w:tmpl w:val="C1C8B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42F0AFB"/>
    <w:multiLevelType w:val="hybridMultilevel"/>
    <w:tmpl w:val="DBFCF7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75D70688"/>
    <w:multiLevelType w:val="hybridMultilevel"/>
    <w:tmpl w:val="954CFE62"/>
    <w:lvl w:ilvl="0" w:tplc="8308396E">
      <w:start w:val="27"/>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782A268C"/>
    <w:multiLevelType w:val="hybridMultilevel"/>
    <w:tmpl w:val="E7EA81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796C67D1"/>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15:restartNumberingAfterBreak="0">
    <w:nsid w:val="7B3C0AFE"/>
    <w:multiLevelType w:val="hybridMultilevel"/>
    <w:tmpl w:val="179AB750"/>
    <w:lvl w:ilvl="0" w:tplc="613A550C">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7C37273B"/>
    <w:multiLevelType w:val="hybridMultilevel"/>
    <w:tmpl w:val="5C70C54A"/>
    <w:lvl w:ilvl="0" w:tplc="E2D21D5A">
      <w:start w:val="1"/>
      <w:numFmt w:val="decimal"/>
      <w:suff w:val="space"/>
      <w:lvlText w:val="%1."/>
      <w:lvlJc w:val="left"/>
      <w:pPr>
        <w:ind w:left="0" w:firstLine="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15:restartNumberingAfterBreak="0">
    <w:nsid w:val="7C8835FC"/>
    <w:multiLevelType w:val="hybridMultilevel"/>
    <w:tmpl w:val="81E0F3E2"/>
    <w:lvl w:ilvl="0" w:tplc="0807000F">
      <w:start w:val="1"/>
      <w:numFmt w:val="decimal"/>
      <w:lvlText w:val="%1."/>
      <w:lvlJc w:val="left"/>
      <w:pPr>
        <w:ind w:left="720" w:hanging="360"/>
      </w:pPr>
      <w:rPr>
        <w:rFonts w:hint="default"/>
        <w:b w:val="0"/>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15:restartNumberingAfterBreak="0">
    <w:nsid w:val="7EB25630"/>
    <w:multiLevelType w:val="hybridMultilevel"/>
    <w:tmpl w:val="765403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11"/>
  </w:num>
  <w:num w:numId="4">
    <w:abstractNumId w:val="37"/>
  </w:num>
  <w:num w:numId="5">
    <w:abstractNumId w:val="32"/>
  </w:num>
  <w:num w:numId="6">
    <w:abstractNumId w:val="34"/>
  </w:num>
  <w:num w:numId="7">
    <w:abstractNumId w:val="46"/>
  </w:num>
  <w:num w:numId="8">
    <w:abstractNumId w:val="17"/>
  </w:num>
  <w:num w:numId="9">
    <w:abstractNumId w:val="13"/>
  </w:num>
  <w:num w:numId="10">
    <w:abstractNumId w:val="16"/>
  </w:num>
  <w:num w:numId="11">
    <w:abstractNumId w:val="14"/>
  </w:num>
  <w:num w:numId="12">
    <w:abstractNumId w:val="27"/>
  </w:num>
  <w:num w:numId="13">
    <w:abstractNumId w:val="28"/>
  </w:num>
  <w:num w:numId="14">
    <w:abstractNumId w:val="38"/>
  </w:num>
  <w:num w:numId="15">
    <w:abstractNumId w:val="39"/>
  </w:num>
  <w:num w:numId="16">
    <w:abstractNumId w:val="22"/>
  </w:num>
  <w:num w:numId="17">
    <w:abstractNumId w:val="19"/>
  </w:num>
  <w:num w:numId="18">
    <w:abstractNumId w:val="20"/>
  </w:num>
  <w:num w:numId="19">
    <w:abstractNumId w:val="10"/>
  </w:num>
  <w:num w:numId="20">
    <w:abstractNumId w:val="25"/>
  </w:num>
  <w:num w:numId="21">
    <w:abstractNumId w:val="42"/>
  </w:num>
  <w:num w:numId="22">
    <w:abstractNumId w:val="18"/>
  </w:num>
  <w:num w:numId="23">
    <w:abstractNumId w:val="35"/>
  </w:num>
  <w:num w:numId="24">
    <w:abstractNumId w:val="8"/>
  </w:num>
  <w:num w:numId="25">
    <w:abstractNumId w:val="7"/>
  </w:num>
  <w:num w:numId="26">
    <w:abstractNumId w:val="45"/>
  </w:num>
  <w:num w:numId="27">
    <w:abstractNumId w:val="33"/>
  </w:num>
  <w:num w:numId="28">
    <w:abstractNumId w:val="0"/>
  </w:num>
  <w:num w:numId="29">
    <w:abstractNumId w:val="1"/>
  </w:num>
  <w:num w:numId="30">
    <w:abstractNumId w:val="2"/>
  </w:num>
  <w:num w:numId="31">
    <w:abstractNumId w:val="3"/>
  </w:num>
  <w:num w:numId="32">
    <w:abstractNumId w:val="4"/>
  </w:num>
  <w:num w:numId="33">
    <w:abstractNumId w:val="5"/>
  </w:num>
  <w:num w:numId="34">
    <w:abstractNumId w:val="6"/>
  </w:num>
  <w:num w:numId="35">
    <w:abstractNumId w:val="29"/>
  </w:num>
  <w:num w:numId="36">
    <w:abstractNumId w:val="44"/>
  </w:num>
  <w:num w:numId="37">
    <w:abstractNumId w:val="15"/>
  </w:num>
  <w:num w:numId="38">
    <w:abstractNumId w:val="31"/>
  </w:num>
  <w:num w:numId="39">
    <w:abstractNumId w:val="12"/>
  </w:num>
  <w:num w:numId="40">
    <w:abstractNumId w:val="9"/>
  </w:num>
  <w:num w:numId="41">
    <w:abstractNumId w:val="40"/>
  </w:num>
  <w:num w:numId="42">
    <w:abstractNumId w:val="23"/>
  </w:num>
  <w:num w:numId="43">
    <w:abstractNumId w:val="41"/>
  </w:num>
  <w:num w:numId="44">
    <w:abstractNumId w:val="21"/>
  </w:num>
  <w:num w:numId="45">
    <w:abstractNumId w:val="30"/>
  </w:num>
  <w:num w:numId="46">
    <w:abstractNumId w:val="26"/>
  </w:num>
  <w:num w:numId="47">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BEC"/>
    <w:rsid w:val="0000070D"/>
    <w:rsid w:val="0000166B"/>
    <w:rsid w:val="0000179C"/>
    <w:rsid w:val="00001B73"/>
    <w:rsid w:val="00001D34"/>
    <w:rsid w:val="00002BEF"/>
    <w:rsid w:val="00003B1D"/>
    <w:rsid w:val="00003B23"/>
    <w:rsid w:val="00005406"/>
    <w:rsid w:val="000063F5"/>
    <w:rsid w:val="000065AB"/>
    <w:rsid w:val="00006F0B"/>
    <w:rsid w:val="00007D1B"/>
    <w:rsid w:val="00007F95"/>
    <w:rsid w:val="00010031"/>
    <w:rsid w:val="00010E6E"/>
    <w:rsid w:val="000116F5"/>
    <w:rsid w:val="00011A61"/>
    <w:rsid w:val="00012180"/>
    <w:rsid w:val="00012D5F"/>
    <w:rsid w:val="00012D86"/>
    <w:rsid w:val="0001372C"/>
    <w:rsid w:val="00013BF5"/>
    <w:rsid w:val="0001459C"/>
    <w:rsid w:val="00015630"/>
    <w:rsid w:val="0001663B"/>
    <w:rsid w:val="00016ED2"/>
    <w:rsid w:val="00017ECA"/>
    <w:rsid w:val="00020FC6"/>
    <w:rsid w:val="00022561"/>
    <w:rsid w:val="00022789"/>
    <w:rsid w:val="00022A28"/>
    <w:rsid w:val="00023196"/>
    <w:rsid w:val="0002458E"/>
    <w:rsid w:val="00024E7C"/>
    <w:rsid w:val="00025533"/>
    <w:rsid w:val="00025C30"/>
    <w:rsid w:val="00025E6D"/>
    <w:rsid w:val="00025EF9"/>
    <w:rsid w:val="00027368"/>
    <w:rsid w:val="00030AF2"/>
    <w:rsid w:val="00030B13"/>
    <w:rsid w:val="00030CD9"/>
    <w:rsid w:val="00031530"/>
    <w:rsid w:val="00031EE3"/>
    <w:rsid w:val="00033040"/>
    <w:rsid w:val="00033199"/>
    <w:rsid w:val="00033332"/>
    <w:rsid w:val="000343E6"/>
    <w:rsid w:val="0003460F"/>
    <w:rsid w:val="000358B9"/>
    <w:rsid w:val="00035E2C"/>
    <w:rsid w:val="000365A4"/>
    <w:rsid w:val="00036A87"/>
    <w:rsid w:val="00036DD9"/>
    <w:rsid w:val="00036FD6"/>
    <w:rsid w:val="000374E3"/>
    <w:rsid w:val="00037D4C"/>
    <w:rsid w:val="00037F87"/>
    <w:rsid w:val="0004080E"/>
    <w:rsid w:val="000408C9"/>
    <w:rsid w:val="0004288F"/>
    <w:rsid w:val="000459DF"/>
    <w:rsid w:val="00046A03"/>
    <w:rsid w:val="00046E00"/>
    <w:rsid w:val="000478F2"/>
    <w:rsid w:val="00047D1A"/>
    <w:rsid w:val="00047DEA"/>
    <w:rsid w:val="0005067D"/>
    <w:rsid w:val="00050F53"/>
    <w:rsid w:val="00051158"/>
    <w:rsid w:val="0005142B"/>
    <w:rsid w:val="00051A29"/>
    <w:rsid w:val="000524E6"/>
    <w:rsid w:val="00053D70"/>
    <w:rsid w:val="00054222"/>
    <w:rsid w:val="00054EA1"/>
    <w:rsid w:val="0005658D"/>
    <w:rsid w:val="00060EAF"/>
    <w:rsid w:val="0006103A"/>
    <w:rsid w:val="000610DC"/>
    <w:rsid w:val="00061100"/>
    <w:rsid w:val="00061418"/>
    <w:rsid w:val="000618CB"/>
    <w:rsid w:val="00061A80"/>
    <w:rsid w:val="000626B0"/>
    <w:rsid w:val="00063B94"/>
    <w:rsid w:val="00063E6D"/>
    <w:rsid w:val="0006507C"/>
    <w:rsid w:val="00065211"/>
    <w:rsid w:val="00065F43"/>
    <w:rsid w:val="00067AAD"/>
    <w:rsid w:val="00071D7E"/>
    <w:rsid w:val="00072C13"/>
    <w:rsid w:val="000736D7"/>
    <w:rsid w:val="00074003"/>
    <w:rsid w:val="00075904"/>
    <w:rsid w:val="000760B1"/>
    <w:rsid w:val="00077084"/>
    <w:rsid w:val="000771E2"/>
    <w:rsid w:val="000776C1"/>
    <w:rsid w:val="00077A94"/>
    <w:rsid w:val="00077E38"/>
    <w:rsid w:val="00080216"/>
    <w:rsid w:val="0008064F"/>
    <w:rsid w:val="0008072B"/>
    <w:rsid w:val="00080AA5"/>
    <w:rsid w:val="000830EF"/>
    <w:rsid w:val="000842EA"/>
    <w:rsid w:val="00084389"/>
    <w:rsid w:val="00084C93"/>
    <w:rsid w:val="00085189"/>
    <w:rsid w:val="0008522F"/>
    <w:rsid w:val="00086256"/>
    <w:rsid w:val="0008711D"/>
    <w:rsid w:val="0009006D"/>
    <w:rsid w:val="000908B5"/>
    <w:rsid w:val="00090B1C"/>
    <w:rsid w:val="00090D18"/>
    <w:rsid w:val="00092308"/>
    <w:rsid w:val="0009296A"/>
    <w:rsid w:val="00093BAF"/>
    <w:rsid w:val="00095887"/>
    <w:rsid w:val="00095B79"/>
    <w:rsid w:val="0009640E"/>
    <w:rsid w:val="0009744A"/>
    <w:rsid w:val="0009758B"/>
    <w:rsid w:val="00097EB3"/>
    <w:rsid w:val="000A02EB"/>
    <w:rsid w:val="000A06A7"/>
    <w:rsid w:val="000A08A7"/>
    <w:rsid w:val="000A0FAD"/>
    <w:rsid w:val="000A10F4"/>
    <w:rsid w:val="000A2ACB"/>
    <w:rsid w:val="000A2FC9"/>
    <w:rsid w:val="000A3286"/>
    <w:rsid w:val="000A3468"/>
    <w:rsid w:val="000A38E0"/>
    <w:rsid w:val="000A3D73"/>
    <w:rsid w:val="000A46AF"/>
    <w:rsid w:val="000A46B7"/>
    <w:rsid w:val="000A495A"/>
    <w:rsid w:val="000A545C"/>
    <w:rsid w:val="000A583E"/>
    <w:rsid w:val="000A71B1"/>
    <w:rsid w:val="000A73ED"/>
    <w:rsid w:val="000B02AA"/>
    <w:rsid w:val="000B0330"/>
    <w:rsid w:val="000B1B57"/>
    <w:rsid w:val="000B1E1A"/>
    <w:rsid w:val="000B1FC5"/>
    <w:rsid w:val="000B323F"/>
    <w:rsid w:val="000B3329"/>
    <w:rsid w:val="000B3E04"/>
    <w:rsid w:val="000B452A"/>
    <w:rsid w:val="000B4CF1"/>
    <w:rsid w:val="000B4E75"/>
    <w:rsid w:val="000B5392"/>
    <w:rsid w:val="000B55ED"/>
    <w:rsid w:val="000B5ABC"/>
    <w:rsid w:val="000B62EC"/>
    <w:rsid w:val="000B720B"/>
    <w:rsid w:val="000B7E66"/>
    <w:rsid w:val="000C053B"/>
    <w:rsid w:val="000C1171"/>
    <w:rsid w:val="000C1DCB"/>
    <w:rsid w:val="000C284D"/>
    <w:rsid w:val="000C4447"/>
    <w:rsid w:val="000C4F0B"/>
    <w:rsid w:val="000C4F2F"/>
    <w:rsid w:val="000C5080"/>
    <w:rsid w:val="000C5E5C"/>
    <w:rsid w:val="000C602B"/>
    <w:rsid w:val="000C7E46"/>
    <w:rsid w:val="000D0924"/>
    <w:rsid w:val="000D16D5"/>
    <w:rsid w:val="000D171C"/>
    <w:rsid w:val="000D1D4B"/>
    <w:rsid w:val="000D2AE2"/>
    <w:rsid w:val="000D37B1"/>
    <w:rsid w:val="000D3864"/>
    <w:rsid w:val="000D5007"/>
    <w:rsid w:val="000D545A"/>
    <w:rsid w:val="000D5626"/>
    <w:rsid w:val="000D5650"/>
    <w:rsid w:val="000D6A4A"/>
    <w:rsid w:val="000D6C07"/>
    <w:rsid w:val="000D6F8B"/>
    <w:rsid w:val="000D7758"/>
    <w:rsid w:val="000E09C0"/>
    <w:rsid w:val="000E0F5B"/>
    <w:rsid w:val="000E1791"/>
    <w:rsid w:val="000E217E"/>
    <w:rsid w:val="000E2814"/>
    <w:rsid w:val="000E2C01"/>
    <w:rsid w:val="000E45BC"/>
    <w:rsid w:val="000E5B0D"/>
    <w:rsid w:val="000E5ECA"/>
    <w:rsid w:val="000E65F1"/>
    <w:rsid w:val="000E7129"/>
    <w:rsid w:val="000E71C4"/>
    <w:rsid w:val="000E71F5"/>
    <w:rsid w:val="000E72B6"/>
    <w:rsid w:val="000F0826"/>
    <w:rsid w:val="000F2015"/>
    <w:rsid w:val="000F3AC5"/>
    <w:rsid w:val="000F400B"/>
    <w:rsid w:val="000F57F8"/>
    <w:rsid w:val="000F608D"/>
    <w:rsid w:val="0010007A"/>
    <w:rsid w:val="00100DBB"/>
    <w:rsid w:val="0010123A"/>
    <w:rsid w:val="00101E62"/>
    <w:rsid w:val="00102439"/>
    <w:rsid w:val="0010282C"/>
    <w:rsid w:val="0010297A"/>
    <w:rsid w:val="00102E75"/>
    <w:rsid w:val="00104072"/>
    <w:rsid w:val="00104E34"/>
    <w:rsid w:val="00104E8C"/>
    <w:rsid w:val="0010531F"/>
    <w:rsid w:val="00105A48"/>
    <w:rsid w:val="00105DF1"/>
    <w:rsid w:val="001073B8"/>
    <w:rsid w:val="00110DD3"/>
    <w:rsid w:val="0011172C"/>
    <w:rsid w:val="00111A1B"/>
    <w:rsid w:val="00111FB6"/>
    <w:rsid w:val="001139FD"/>
    <w:rsid w:val="00114B3A"/>
    <w:rsid w:val="00115217"/>
    <w:rsid w:val="00115F77"/>
    <w:rsid w:val="00116480"/>
    <w:rsid w:val="001167EB"/>
    <w:rsid w:val="00117829"/>
    <w:rsid w:val="00117CE0"/>
    <w:rsid w:val="00117EF4"/>
    <w:rsid w:val="001202AE"/>
    <w:rsid w:val="00120BDF"/>
    <w:rsid w:val="001210CF"/>
    <w:rsid w:val="00121D5B"/>
    <w:rsid w:val="00121D5C"/>
    <w:rsid w:val="00121FF1"/>
    <w:rsid w:val="0012286A"/>
    <w:rsid w:val="00123033"/>
    <w:rsid w:val="00123CBE"/>
    <w:rsid w:val="00123FB1"/>
    <w:rsid w:val="00124FE7"/>
    <w:rsid w:val="00125A1A"/>
    <w:rsid w:val="00125F18"/>
    <w:rsid w:val="001260A4"/>
    <w:rsid w:val="00126570"/>
    <w:rsid w:val="00130578"/>
    <w:rsid w:val="001307F0"/>
    <w:rsid w:val="0013128E"/>
    <w:rsid w:val="00131C3F"/>
    <w:rsid w:val="00132CE5"/>
    <w:rsid w:val="001330EF"/>
    <w:rsid w:val="0013358D"/>
    <w:rsid w:val="00133974"/>
    <w:rsid w:val="00133E73"/>
    <w:rsid w:val="00134E97"/>
    <w:rsid w:val="001351AC"/>
    <w:rsid w:val="00135583"/>
    <w:rsid w:val="00135EB1"/>
    <w:rsid w:val="001365E1"/>
    <w:rsid w:val="00136B7C"/>
    <w:rsid w:val="00136C70"/>
    <w:rsid w:val="00137069"/>
    <w:rsid w:val="0013745D"/>
    <w:rsid w:val="001374A3"/>
    <w:rsid w:val="00137646"/>
    <w:rsid w:val="00137A19"/>
    <w:rsid w:val="00137B08"/>
    <w:rsid w:val="0014031B"/>
    <w:rsid w:val="00140740"/>
    <w:rsid w:val="00141CC9"/>
    <w:rsid w:val="00141F3D"/>
    <w:rsid w:val="0014241F"/>
    <w:rsid w:val="00142C70"/>
    <w:rsid w:val="0014434C"/>
    <w:rsid w:val="0014501F"/>
    <w:rsid w:val="00145969"/>
    <w:rsid w:val="00145EF3"/>
    <w:rsid w:val="00146009"/>
    <w:rsid w:val="00146E77"/>
    <w:rsid w:val="00147831"/>
    <w:rsid w:val="001522D7"/>
    <w:rsid w:val="00152461"/>
    <w:rsid w:val="00152D31"/>
    <w:rsid w:val="00153267"/>
    <w:rsid w:val="001532C1"/>
    <w:rsid w:val="00153C6D"/>
    <w:rsid w:val="0015424E"/>
    <w:rsid w:val="001551A3"/>
    <w:rsid w:val="00155214"/>
    <w:rsid w:val="00155283"/>
    <w:rsid w:val="0015562F"/>
    <w:rsid w:val="00155697"/>
    <w:rsid w:val="00155C29"/>
    <w:rsid w:val="00155C2C"/>
    <w:rsid w:val="00155D04"/>
    <w:rsid w:val="00155DA2"/>
    <w:rsid w:val="001564C4"/>
    <w:rsid w:val="00156A5E"/>
    <w:rsid w:val="00157A23"/>
    <w:rsid w:val="00161DDC"/>
    <w:rsid w:val="0016352D"/>
    <w:rsid w:val="001635D2"/>
    <w:rsid w:val="00163802"/>
    <w:rsid w:val="00163AE9"/>
    <w:rsid w:val="0016421F"/>
    <w:rsid w:val="001646D2"/>
    <w:rsid w:val="00164939"/>
    <w:rsid w:val="00164BBB"/>
    <w:rsid w:val="001654B4"/>
    <w:rsid w:val="00165D1E"/>
    <w:rsid w:val="00165E44"/>
    <w:rsid w:val="001661F3"/>
    <w:rsid w:val="00167142"/>
    <w:rsid w:val="00167700"/>
    <w:rsid w:val="001677DE"/>
    <w:rsid w:val="00167834"/>
    <w:rsid w:val="001678A1"/>
    <w:rsid w:val="001701EA"/>
    <w:rsid w:val="00171039"/>
    <w:rsid w:val="00171456"/>
    <w:rsid w:val="0017294C"/>
    <w:rsid w:val="00172FCF"/>
    <w:rsid w:val="0017389D"/>
    <w:rsid w:val="00173993"/>
    <w:rsid w:val="00175709"/>
    <w:rsid w:val="001767C2"/>
    <w:rsid w:val="00180458"/>
    <w:rsid w:val="0018088B"/>
    <w:rsid w:val="00180A03"/>
    <w:rsid w:val="00180D47"/>
    <w:rsid w:val="00180E73"/>
    <w:rsid w:val="0018115A"/>
    <w:rsid w:val="00181639"/>
    <w:rsid w:val="00181A5B"/>
    <w:rsid w:val="00181EE5"/>
    <w:rsid w:val="00184FD8"/>
    <w:rsid w:val="00185B62"/>
    <w:rsid w:val="001873FA"/>
    <w:rsid w:val="00187B30"/>
    <w:rsid w:val="00187D94"/>
    <w:rsid w:val="00190548"/>
    <w:rsid w:val="001931D7"/>
    <w:rsid w:val="0019394E"/>
    <w:rsid w:val="001959E4"/>
    <w:rsid w:val="00195EA1"/>
    <w:rsid w:val="0019638A"/>
    <w:rsid w:val="00196E48"/>
    <w:rsid w:val="001971E7"/>
    <w:rsid w:val="00197C22"/>
    <w:rsid w:val="001A02CF"/>
    <w:rsid w:val="001A06A1"/>
    <w:rsid w:val="001A0D25"/>
    <w:rsid w:val="001A22F5"/>
    <w:rsid w:val="001A2AC9"/>
    <w:rsid w:val="001A2F67"/>
    <w:rsid w:val="001A3F12"/>
    <w:rsid w:val="001A542F"/>
    <w:rsid w:val="001A634A"/>
    <w:rsid w:val="001A7D91"/>
    <w:rsid w:val="001B0233"/>
    <w:rsid w:val="001B033A"/>
    <w:rsid w:val="001B15DB"/>
    <w:rsid w:val="001B1798"/>
    <w:rsid w:val="001B1D6A"/>
    <w:rsid w:val="001B2D62"/>
    <w:rsid w:val="001B30A7"/>
    <w:rsid w:val="001B3B66"/>
    <w:rsid w:val="001B3CA7"/>
    <w:rsid w:val="001B410E"/>
    <w:rsid w:val="001B50F9"/>
    <w:rsid w:val="001B51A8"/>
    <w:rsid w:val="001B5926"/>
    <w:rsid w:val="001B64EF"/>
    <w:rsid w:val="001B6552"/>
    <w:rsid w:val="001B6809"/>
    <w:rsid w:val="001B6D6B"/>
    <w:rsid w:val="001B6F11"/>
    <w:rsid w:val="001B6FA0"/>
    <w:rsid w:val="001B7897"/>
    <w:rsid w:val="001B7F18"/>
    <w:rsid w:val="001C083E"/>
    <w:rsid w:val="001C0B59"/>
    <w:rsid w:val="001C0D02"/>
    <w:rsid w:val="001C383A"/>
    <w:rsid w:val="001C458D"/>
    <w:rsid w:val="001C45BE"/>
    <w:rsid w:val="001C4D02"/>
    <w:rsid w:val="001C5B30"/>
    <w:rsid w:val="001C5E28"/>
    <w:rsid w:val="001C6641"/>
    <w:rsid w:val="001C77A3"/>
    <w:rsid w:val="001D112B"/>
    <w:rsid w:val="001D21E0"/>
    <w:rsid w:val="001D2E77"/>
    <w:rsid w:val="001D324C"/>
    <w:rsid w:val="001D4602"/>
    <w:rsid w:val="001D4B49"/>
    <w:rsid w:val="001D54A7"/>
    <w:rsid w:val="001D6099"/>
    <w:rsid w:val="001D7740"/>
    <w:rsid w:val="001D7756"/>
    <w:rsid w:val="001D796C"/>
    <w:rsid w:val="001E0BC6"/>
    <w:rsid w:val="001E2755"/>
    <w:rsid w:val="001E3598"/>
    <w:rsid w:val="001E39ED"/>
    <w:rsid w:val="001E4A75"/>
    <w:rsid w:val="001E6400"/>
    <w:rsid w:val="001E6B4B"/>
    <w:rsid w:val="001E6D16"/>
    <w:rsid w:val="001E7C36"/>
    <w:rsid w:val="001E7DA6"/>
    <w:rsid w:val="001E7E38"/>
    <w:rsid w:val="001F07A6"/>
    <w:rsid w:val="001F0C9A"/>
    <w:rsid w:val="001F15D2"/>
    <w:rsid w:val="001F1643"/>
    <w:rsid w:val="001F1AB7"/>
    <w:rsid w:val="001F21F3"/>
    <w:rsid w:val="001F2C8B"/>
    <w:rsid w:val="001F36F8"/>
    <w:rsid w:val="001F3BAD"/>
    <w:rsid w:val="001F415B"/>
    <w:rsid w:val="001F5A83"/>
    <w:rsid w:val="001F7074"/>
    <w:rsid w:val="001F7536"/>
    <w:rsid w:val="001F77B7"/>
    <w:rsid w:val="002005B3"/>
    <w:rsid w:val="002006CB"/>
    <w:rsid w:val="00200B52"/>
    <w:rsid w:val="00201932"/>
    <w:rsid w:val="00202DD0"/>
    <w:rsid w:val="00202FCD"/>
    <w:rsid w:val="002038F6"/>
    <w:rsid w:val="00205E5C"/>
    <w:rsid w:val="00210458"/>
    <w:rsid w:val="002106D8"/>
    <w:rsid w:val="002113A9"/>
    <w:rsid w:val="0021147E"/>
    <w:rsid w:val="00212CA5"/>
    <w:rsid w:val="0021536D"/>
    <w:rsid w:val="002163EB"/>
    <w:rsid w:val="00216DC2"/>
    <w:rsid w:val="0021724A"/>
    <w:rsid w:val="00217B28"/>
    <w:rsid w:val="00217BDC"/>
    <w:rsid w:val="00217FE2"/>
    <w:rsid w:val="002208BC"/>
    <w:rsid w:val="00220A50"/>
    <w:rsid w:val="00222F84"/>
    <w:rsid w:val="00223E75"/>
    <w:rsid w:val="00223FAD"/>
    <w:rsid w:val="00224354"/>
    <w:rsid w:val="00225BF3"/>
    <w:rsid w:val="0022624C"/>
    <w:rsid w:val="00227240"/>
    <w:rsid w:val="00227741"/>
    <w:rsid w:val="00230275"/>
    <w:rsid w:val="0023170E"/>
    <w:rsid w:val="00231B3B"/>
    <w:rsid w:val="00231CD6"/>
    <w:rsid w:val="002320F3"/>
    <w:rsid w:val="0023220A"/>
    <w:rsid w:val="0023260B"/>
    <w:rsid w:val="002328A2"/>
    <w:rsid w:val="00232AF3"/>
    <w:rsid w:val="00232BCE"/>
    <w:rsid w:val="002332EB"/>
    <w:rsid w:val="002337AF"/>
    <w:rsid w:val="0023392E"/>
    <w:rsid w:val="00233BC0"/>
    <w:rsid w:val="00233EEA"/>
    <w:rsid w:val="00233FD6"/>
    <w:rsid w:val="00234985"/>
    <w:rsid w:val="00235351"/>
    <w:rsid w:val="00235651"/>
    <w:rsid w:val="0023597F"/>
    <w:rsid w:val="00236A43"/>
    <w:rsid w:val="00237EAB"/>
    <w:rsid w:val="00240589"/>
    <w:rsid w:val="00240B26"/>
    <w:rsid w:val="0024138A"/>
    <w:rsid w:val="00242374"/>
    <w:rsid w:val="00242B6A"/>
    <w:rsid w:val="00243EFC"/>
    <w:rsid w:val="0024497B"/>
    <w:rsid w:val="002449EA"/>
    <w:rsid w:val="00245A5E"/>
    <w:rsid w:val="00246946"/>
    <w:rsid w:val="00246960"/>
    <w:rsid w:val="00246981"/>
    <w:rsid w:val="002473B9"/>
    <w:rsid w:val="0024775E"/>
    <w:rsid w:val="002500FE"/>
    <w:rsid w:val="002502DE"/>
    <w:rsid w:val="00250B01"/>
    <w:rsid w:val="00251BC5"/>
    <w:rsid w:val="002536DD"/>
    <w:rsid w:val="002538D6"/>
    <w:rsid w:val="0025420F"/>
    <w:rsid w:val="002553FC"/>
    <w:rsid w:val="0025566F"/>
    <w:rsid w:val="002566DB"/>
    <w:rsid w:val="00257557"/>
    <w:rsid w:val="00261C46"/>
    <w:rsid w:val="0026249D"/>
    <w:rsid w:val="00263024"/>
    <w:rsid w:val="00263553"/>
    <w:rsid w:val="0026442D"/>
    <w:rsid w:val="00264768"/>
    <w:rsid w:val="00264A57"/>
    <w:rsid w:val="002653DA"/>
    <w:rsid w:val="002655A7"/>
    <w:rsid w:val="00266664"/>
    <w:rsid w:val="002667C9"/>
    <w:rsid w:val="002678B9"/>
    <w:rsid w:val="0027063F"/>
    <w:rsid w:val="00271666"/>
    <w:rsid w:val="00272007"/>
    <w:rsid w:val="002723DF"/>
    <w:rsid w:val="00273F23"/>
    <w:rsid w:val="00274110"/>
    <w:rsid w:val="00274B9C"/>
    <w:rsid w:val="00274DDA"/>
    <w:rsid w:val="00274EEC"/>
    <w:rsid w:val="0027527B"/>
    <w:rsid w:val="00276640"/>
    <w:rsid w:val="0027694F"/>
    <w:rsid w:val="00276A97"/>
    <w:rsid w:val="00276B90"/>
    <w:rsid w:val="00276FA6"/>
    <w:rsid w:val="00277C50"/>
    <w:rsid w:val="0028026C"/>
    <w:rsid w:val="002807F2"/>
    <w:rsid w:val="00281DB2"/>
    <w:rsid w:val="002829A3"/>
    <w:rsid w:val="002843A4"/>
    <w:rsid w:val="002846F8"/>
    <w:rsid w:val="00284B00"/>
    <w:rsid w:val="0028506B"/>
    <w:rsid w:val="0028624D"/>
    <w:rsid w:val="002862D9"/>
    <w:rsid w:val="002865FE"/>
    <w:rsid w:val="0028691D"/>
    <w:rsid w:val="002871E0"/>
    <w:rsid w:val="002879C1"/>
    <w:rsid w:val="00287BD0"/>
    <w:rsid w:val="00290068"/>
    <w:rsid w:val="00290E2D"/>
    <w:rsid w:val="00291073"/>
    <w:rsid w:val="0029163E"/>
    <w:rsid w:val="00291742"/>
    <w:rsid w:val="002932FA"/>
    <w:rsid w:val="00293728"/>
    <w:rsid w:val="002939A2"/>
    <w:rsid w:val="00293C84"/>
    <w:rsid w:val="00293E2A"/>
    <w:rsid w:val="00294127"/>
    <w:rsid w:val="002941EB"/>
    <w:rsid w:val="00294288"/>
    <w:rsid w:val="00295E3E"/>
    <w:rsid w:val="0029609A"/>
    <w:rsid w:val="00297A14"/>
    <w:rsid w:val="002A0C40"/>
    <w:rsid w:val="002A0FAA"/>
    <w:rsid w:val="002A0FD6"/>
    <w:rsid w:val="002A12BA"/>
    <w:rsid w:val="002A1411"/>
    <w:rsid w:val="002A22F9"/>
    <w:rsid w:val="002A3306"/>
    <w:rsid w:val="002A4241"/>
    <w:rsid w:val="002A43D8"/>
    <w:rsid w:val="002A45DB"/>
    <w:rsid w:val="002A46DF"/>
    <w:rsid w:val="002A55CA"/>
    <w:rsid w:val="002A6678"/>
    <w:rsid w:val="002A66E1"/>
    <w:rsid w:val="002A6715"/>
    <w:rsid w:val="002A7DCA"/>
    <w:rsid w:val="002B01FE"/>
    <w:rsid w:val="002B0211"/>
    <w:rsid w:val="002B24F6"/>
    <w:rsid w:val="002B273E"/>
    <w:rsid w:val="002B4971"/>
    <w:rsid w:val="002B6385"/>
    <w:rsid w:val="002B6750"/>
    <w:rsid w:val="002B793F"/>
    <w:rsid w:val="002B7CA4"/>
    <w:rsid w:val="002C2C51"/>
    <w:rsid w:val="002C3AD5"/>
    <w:rsid w:val="002C4334"/>
    <w:rsid w:val="002C48F0"/>
    <w:rsid w:val="002C4C7B"/>
    <w:rsid w:val="002C50DD"/>
    <w:rsid w:val="002C7815"/>
    <w:rsid w:val="002C7DF3"/>
    <w:rsid w:val="002D0146"/>
    <w:rsid w:val="002D0BC7"/>
    <w:rsid w:val="002D0F3C"/>
    <w:rsid w:val="002D1132"/>
    <w:rsid w:val="002D14ED"/>
    <w:rsid w:val="002D19D0"/>
    <w:rsid w:val="002D2749"/>
    <w:rsid w:val="002D4591"/>
    <w:rsid w:val="002D5708"/>
    <w:rsid w:val="002D57E1"/>
    <w:rsid w:val="002D6772"/>
    <w:rsid w:val="002D6B49"/>
    <w:rsid w:val="002D72DE"/>
    <w:rsid w:val="002D75C1"/>
    <w:rsid w:val="002D7A81"/>
    <w:rsid w:val="002E1D5B"/>
    <w:rsid w:val="002E2290"/>
    <w:rsid w:val="002E24DC"/>
    <w:rsid w:val="002E2F09"/>
    <w:rsid w:val="002E2F10"/>
    <w:rsid w:val="002E3B44"/>
    <w:rsid w:val="002E3F06"/>
    <w:rsid w:val="002E4262"/>
    <w:rsid w:val="002F07FD"/>
    <w:rsid w:val="002F0C6F"/>
    <w:rsid w:val="002F0D33"/>
    <w:rsid w:val="002F21F4"/>
    <w:rsid w:val="002F2342"/>
    <w:rsid w:val="002F25C4"/>
    <w:rsid w:val="002F41E0"/>
    <w:rsid w:val="002F4874"/>
    <w:rsid w:val="002F4AA9"/>
    <w:rsid w:val="002F4AE2"/>
    <w:rsid w:val="002F4EA5"/>
    <w:rsid w:val="002F585B"/>
    <w:rsid w:val="002F6A63"/>
    <w:rsid w:val="002F7840"/>
    <w:rsid w:val="003005C1"/>
    <w:rsid w:val="003009F1"/>
    <w:rsid w:val="00300AB2"/>
    <w:rsid w:val="00300D0E"/>
    <w:rsid w:val="0030142E"/>
    <w:rsid w:val="00301862"/>
    <w:rsid w:val="00302891"/>
    <w:rsid w:val="00303290"/>
    <w:rsid w:val="003037BC"/>
    <w:rsid w:val="00303A23"/>
    <w:rsid w:val="003043E1"/>
    <w:rsid w:val="00304903"/>
    <w:rsid w:val="00304EA5"/>
    <w:rsid w:val="003051C8"/>
    <w:rsid w:val="00305AD0"/>
    <w:rsid w:val="00306225"/>
    <w:rsid w:val="003065B3"/>
    <w:rsid w:val="00307607"/>
    <w:rsid w:val="00310692"/>
    <w:rsid w:val="00311196"/>
    <w:rsid w:val="0031140E"/>
    <w:rsid w:val="00312248"/>
    <w:rsid w:val="00312B11"/>
    <w:rsid w:val="003131DC"/>
    <w:rsid w:val="003137CD"/>
    <w:rsid w:val="00313A45"/>
    <w:rsid w:val="00313BD8"/>
    <w:rsid w:val="003172A3"/>
    <w:rsid w:val="0032038D"/>
    <w:rsid w:val="0032108F"/>
    <w:rsid w:val="00322AC6"/>
    <w:rsid w:val="00322B5D"/>
    <w:rsid w:val="00322FCD"/>
    <w:rsid w:val="00322FF7"/>
    <w:rsid w:val="003240D9"/>
    <w:rsid w:val="00325080"/>
    <w:rsid w:val="003256EF"/>
    <w:rsid w:val="00325DD2"/>
    <w:rsid w:val="003267EC"/>
    <w:rsid w:val="003270CF"/>
    <w:rsid w:val="0032717A"/>
    <w:rsid w:val="0032768E"/>
    <w:rsid w:val="003278EC"/>
    <w:rsid w:val="00327F0C"/>
    <w:rsid w:val="0033025A"/>
    <w:rsid w:val="00331345"/>
    <w:rsid w:val="003348B1"/>
    <w:rsid w:val="00334DDC"/>
    <w:rsid w:val="00335964"/>
    <w:rsid w:val="0033598B"/>
    <w:rsid w:val="00335F31"/>
    <w:rsid w:val="00337544"/>
    <w:rsid w:val="003407E8"/>
    <w:rsid w:val="00340C6F"/>
    <w:rsid w:val="003413D7"/>
    <w:rsid w:val="00341869"/>
    <w:rsid w:val="003431F5"/>
    <w:rsid w:val="00344748"/>
    <w:rsid w:val="00344C21"/>
    <w:rsid w:val="003453C4"/>
    <w:rsid w:val="00345B50"/>
    <w:rsid w:val="003468D7"/>
    <w:rsid w:val="00346C7F"/>
    <w:rsid w:val="003475C6"/>
    <w:rsid w:val="00347E9D"/>
    <w:rsid w:val="003505C9"/>
    <w:rsid w:val="00350CF7"/>
    <w:rsid w:val="0035113B"/>
    <w:rsid w:val="00351629"/>
    <w:rsid w:val="00352196"/>
    <w:rsid w:val="003532A5"/>
    <w:rsid w:val="00353505"/>
    <w:rsid w:val="00353F1A"/>
    <w:rsid w:val="00354328"/>
    <w:rsid w:val="003549D3"/>
    <w:rsid w:val="0035558D"/>
    <w:rsid w:val="00355FAA"/>
    <w:rsid w:val="003560D4"/>
    <w:rsid w:val="0035669E"/>
    <w:rsid w:val="00356BD4"/>
    <w:rsid w:val="00356C47"/>
    <w:rsid w:val="003607BB"/>
    <w:rsid w:val="00361BBE"/>
    <w:rsid w:val="00362582"/>
    <w:rsid w:val="0036375C"/>
    <w:rsid w:val="00363F97"/>
    <w:rsid w:val="00365388"/>
    <w:rsid w:val="00365A29"/>
    <w:rsid w:val="00366AAD"/>
    <w:rsid w:val="00367262"/>
    <w:rsid w:val="00370322"/>
    <w:rsid w:val="00370753"/>
    <w:rsid w:val="0037115B"/>
    <w:rsid w:val="00371466"/>
    <w:rsid w:val="00371630"/>
    <w:rsid w:val="003716C1"/>
    <w:rsid w:val="003718A9"/>
    <w:rsid w:val="00371EB7"/>
    <w:rsid w:val="003722DE"/>
    <w:rsid w:val="00372837"/>
    <w:rsid w:val="003731F5"/>
    <w:rsid w:val="00373412"/>
    <w:rsid w:val="00375A30"/>
    <w:rsid w:val="00375CEA"/>
    <w:rsid w:val="00376633"/>
    <w:rsid w:val="00376E41"/>
    <w:rsid w:val="003770F1"/>
    <w:rsid w:val="00380221"/>
    <w:rsid w:val="00380294"/>
    <w:rsid w:val="00382C0B"/>
    <w:rsid w:val="00382DA2"/>
    <w:rsid w:val="00383FAF"/>
    <w:rsid w:val="0038449C"/>
    <w:rsid w:val="00384728"/>
    <w:rsid w:val="00384AF7"/>
    <w:rsid w:val="0038607C"/>
    <w:rsid w:val="0038622D"/>
    <w:rsid w:val="00391761"/>
    <w:rsid w:val="00391BED"/>
    <w:rsid w:val="00391C08"/>
    <w:rsid w:val="00392D62"/>
    <w:rsid w:val="0039340F"/>
    <w:rsid w:val="00393C84"/>
    <w:rsid w:val="003959D7"/>
    <w:rsid w:val="0039669F"/>
    <w:rsid w:val="00396C55"/>
    <w:rsid w:val="00397638"/>
    <w:rsid w:val="00397D6E"/>
    <w:rsid w:val="003A0231"/>
    <w:rsid w:val="003A0CCC"/>
    <w:rsid w:val="003A176B"/>
    <w:rsid w:val="003A18DE"/>
    <w:rsid w:val="003A1928"/>
    <w:rsid w:val="003A1F5B"/>
    <w:rsid w:val="003A22E1"/>
    <w:rsid w:val="003A231E"/>
    <w:rsid w:val="003A2E54"/>
    <w:rsid w:val="003A5FF6"/>
    <w:rsid w:val="003A70DB"/>
    <w:rsid w:val="003B0472"/>
    <w:rsid w:val="003B0792"/>
    <w:rsid w:val="003B1FE1"/>
    <w:rsid w:val="003B20F7"/>
    <w:rsid w:val="003B23BB"/>
    <w:rsid w:val="003B2C87"/>
    <w:rsid w:val="003B449A"/>
    <w:rsid w:val="003B4BD1"/>
    <w:rsid w:val="003B5747"/>
    <w:rsid w:val="003B5B32"/>
    <w:rsid w:val="003B5EB2"/>
    <w:rsid w:val="003B611D"/>
    <w:rsid w:val="003B63DB"/>
    <w:rsid w:val="003B6743"/>
    <w:rsid w:val="003B6A7B"/>
    <w:rsid w:val="003B6B73"/>
    <w:rsid w:val="003B6B8E"/>
    <w:rsid w:val="003B6ED4"/>
    <w:rsid w:val="003B7059"/>
    <w:rsid w:val="003C24C7"/>
    <w:rsid w:val="003C3C4A"/>
    <w:rsid w:val="003C47DA"/>
    <w:rsid w:val="003C5CF2"/>
    <w:rsid w:val="003C5D34"/>
    <w:rsid w:val="003C61F9"/>
    <w:rsid w:val="003C63E0"/>
    <w:rsid w:val="003C6CE4"/>
    <w:rsid w:val="003C7661"/>
    <w:rsid w:val="003D01DD"/>
    <w:rsid w:val="003D1D30"/>
    <w:rsid w:val="003D1FA7"/>
    <w:rsid w:val="003D28E8"/>
    <w:rsid w:val="003D2ED5"/>
    <w:rsid w:val="003D3071"/>
    <w:rsid w:val="003D4221"/>
    <w:rsid w:val="003D4E85"/>
    <w:rsid w:val="003D6246"/>
    <w:rsid w:val="003D62BC"/>
    <w:rsid w:val="003D720E"/>
    <w:rsid w:val="003D7270"/>
    <w:rsid w:val="003D743F"/>
    <w:rsid w:val="003E0A42"/>
    <w:rsid w:val="003E1F00"/>
    <w:rsid w:val="003E20C1"/>
    <w:rsid w:val="003E219D"/>
    <w:rsid w:val="003E2353"/>
    <w:rsid w:val="003E339E"/>
    <w:rsid w:val="003E3763"/>
    <w:rsid w:val="003E3F2C"/>
    <w:rsid w:val="003E4BD3"/>
    <w:rsid w:val="003E4D71"/>
    <w:rsid w:val="003E5037"/>
    <w:rsid w:val="003E7833"/>
    <w:rsid w:val="003E78CA"/>
    <w:rsid w:val="003F0537"/>
    <w:rsid w:val="003F0CF8"/>
    <w:rsid w:val="003F0E9A"/>
    <w:rsid w:val="003F13F9"/>
    <w:rsid w:val="003F1A74"/>
    <w:rsid w:val="003F205B"/>
    <w:rsid w:val="003F2252"/>
    <w:rsid w:val="003F2B05"/>
    <w:rsid w:val="003F3782"/>
    <w:rsid w:val="003F4345"/>
    <w:rsid w:val="003F4CE1"/>
    <w:rsid w:val="003F5D99"/>
    <w:rsid w:val="003F682F"/>
    <w:rsid w:val="003F7A96"/>
    <w:rsid w:val="00400480"/>
    <w:rsid w:val="00400F35"/>
    <w:rsid w:val="004014A6"/>
    <w:rsid w:val="00401A7F"/>
    <w:rsid w:val="00401FA2"/>
    <w:rsid w:val="00402D3C"/>
    <w:rsid w:val="00402E8A"/>
    <w:rsid w:val="0040307B"/>
    <w:rsid w:val="0040343D"/>
    <w:rsid w:val="00404973"/>
    <w:rsid w:val="00404D16"/>
    <w:rsid w:val="00404D6B"/>
    <w:rsid w:val="004068AD"/>
    <w:rsid w:val="004072CA"/>
    <w:rsid w:val="0041041A"/>
    <w:rsid w:val="0041054F"/>
    <w:rsid w:val="00411D5C"/>
    <w:rsid w:val="00411DD8"/>
    <w:rsid w:val="00412DF9"/>
    <w:rsid w:val="004141D4"/>
    <w:rsid w:val="00414537"/>
    <w:rsid w:val="00414CBD"/>
    <w:rsid w:val="00414D6D"/>
    <w:rsid w:val="00414E33"/>
    <w:rsid w:val="0041534F"/>
    <w:rsid w:val="00415367"/>
    <w:rsid w:val="004159C0"/>
    <w:rsid w:val="00415D04"/>
    <w:rsid w:val="00416271"/>
    <w:rsid w:val="00416CC5"/>
    <w:rsid w:val="00416E3C"/>
    <w:rsid w:val="0041795E"/>
    <w:rsid w:val="00420784"/>
    <w:rsid w:val="00420FD5"/>
    <w:rsid w:val="0042113B"/>
    <w:rsid w:val="0042152E"/>
    <w:rsid w:val="00421CB5"/>
    <w:rsid w:val="004228B5"/>
    <w:rsid w:val="00422FF5"/>
    <w:rsid w:val="00423132"/>
    <w:rsid w:val="004235B8"/>
    <w:rsid w:val="00423EB2"/>
    <w:rsid w:val="0042441C"/>
    <w:rsid w:val="00424F4A"/>
    <w:rsid w:val="00425755"/>
    <w:rsid w:val="00427199"/>
    <w:rsid w:val="00427255"/>
    <w:rsid w:val="00427824"/>
    <w:rsid w:val="00427C2B"/>
    <w:rsid w:val="00430276"/>
    <w:rsid w:val="00430481"/>
    <w:rsid w:val="00430E2D"/>
    <w:rsid w:val="00431BE0"/>
    <w:rsid w:val="00431FFA"/>
    <w:rsid w:val="00433A3F"/>
    <w:rsid w:val="00433DF6"/>
    <w:rsid w:val="004345DB"/>
    <w:rsid w:val="00435132"/>
    <w:rsid w:val="00435D6A"/>
    <w:rsid w:val="0043601B"/>
    <w:rsid w:val="00436218"/>
    <w:rsid w:val="0043668A"/>
    <w:rsid w:val="00437450"/>
    <w:rsid w:val="004411DB"/>
    <w:rsid w:val="00442162"/>
    <w:rsid w:val="00442520"/>
    <w:rsid w:val="00442D2C"/>
    <w:rsid w:val="00442D8C"/>
    <w:rsid w:val="00442EE3"/>
    <w:rsid w:val="00443577"/>
    <w:rsid w:val="00443582"/>
    <w:rsid w:val="00443A07"/>
    <w:rsid w:val="00443D7B"/>
    <w:rsid w:val="004440F3"/>
    <w:rsid w:val="004443D8"/>
    <w:rsid w:val="00444D68"/>
    <w:rsid w:val="00445247"/>
    <w:rsid w:val="004458E3"/>
    <w:rsid w:val="00446318"/>
    <w:rsid w:val="00446392"/>
    <w:rsid w:val="0044687F"/>
    <w:rsid w:val="00446F8C"/>
    <w:rsid w:val="00446FC7"/>
    <w:rsid w:val="0044705F"/>
    <w:rsid w:val="0044775F"/>
    <w:rsid w:val="00447C00"/>
    <w:rsid w:val="00447D59"/>
    <w:rsid w:val="00447D9B"/>
    <w:rsid w:val="004507F7"/>
    <w:rsid w:val="0045099C"/>
    <w:rsid w:val="00450B47"/>
    <w:rsid w:val="00450CFD"/>
    <w:rsid w:val="00451346"/>
    <w:rsid w:val="00451724"/>
    <w:rsid w:val="004519C0"/>
    <w:rsid w:val="00451DB2"/>
    <w:rsid w:val="004522E9"/>
    <w:rsid w:val="00452A1C"/>
    <w:rsid w:val="00452D9D"/>
    <w:rsid w:val="0045302C"/>
    <w:rsid w:val="00453204"/>
    <w:rsid w:val="00453FC0"/>
    <w:rsid w:val="0045424F"/>
    <w:rsid w:val="0045500C"/>
    <w:rsid w:val="00455448"/>
    <w:rsid w:val="00455F15"/>
    <w:rsid w:val="00456A59"/>
    <w:rsid w:val="00456C4B"/>
    <w:rsid w:val="004571CC"/>
    <w:rsid w:val="004575BC"/>
    <w:rsid w:val="00460444"/>
    <w:rsid w:val="00461828"/>
    <w:rsid w:val="00461EC9"/>
    <w:rsid w:val="00462212"/>
    <w:rsid w:val="0046285F"/>
    <w:rsid w:val="004631ED"/>
    <w:rsid w:val="00465051"/>
    <w:rsid w:val="00465114"/>
    <w:rsid w:val="0046549F"/>
    <w:rsid w:val="00465A23"/>
    <w:rsid w:val="00465EB4"/>
    <w:rsid w:val="00465F8E"/>
    <w:rsid w:val="00466C00"/>
    <w:rsid w:val="00467454"/>
    <w:rsid w:val="00470787"/>
    <w:rsid w:val="004711FA"/>
    <w:rsid w:val="0047180A"/>
    <w:rsid w:val="00471A62"/>
    <w:rsid w:val="0047311F"/>
    <w:rsid w:val="0047436B"/>
    <w:rsid w:val="0047479A"/>
    <w:rsid w:val="0047493C"/>
    <w:rsid w:val="00475529"/>
    <w:rsid w:val="004761AD"/>
    <w:rsid w:val="0047647D"/>
    <w:rsid w:val="00476F1A"/>
    <w:rsid w:val="0047756A"/>
    <w:rsid w:val="00482465"/>
    <w:rsid w:val="004828F8"/>
    <w:rsid w:val="0048359E"/>
    <w:rsid w:val="0048388A"/>
    <w:rsid w:val="00484175"/>
    <w:rsid w:val="00484823"/>
    <w:rsid w:val="00484C1C"/>
    <w:rsid w:val="00485AD0"/>
    <w:rsid w:val="00486A5D"/>
    <w:rsid w:val="00487ACB"/>
    <w:rsid w:val="00487F4A"/>
    <w:rsid w:val="004901D2"/>
    <w:rsid w:val="00490FDA"/>
    <w:rsid w:val="00492148"/>
    <w:rsid w:val="00493294"/>
    <w:rsid w:val="00493618"/>
    <w:rsid w:val="004941F6"/>
    <w:rsid w:val="0049672D"/>
    <w:rsid w:val="0049673A"/>
    <w:rsid w:val="00496C4E"/>
    <w:rsid w:val="00496D95"/>
    <w:rsid w:val="00497438"/>
    <w:rsid w:val="00497A33"/>
    <w:rsid w:val="00497E7F"/>
    <w:rsid w:val="004A0187"/>
    <w:rsid w:val="004A0584"/>
    <w:rsid w:val="004A06AD"/>
    <w:rsid w:val="004A162F"/>
    <w:rsid w:val="004A1BED"/>
    <w:rsid w:val="004A211F"/>
    <w:rsid w:val="004A27B1"/>
    <w:rsid w:val="004A33DC"/>
    <w:rsid w:val="004A42AB"/>
    <w:rsid w:val="004A43CD"/>
    <w:rsid w:val="004A5812"/>
    <w:rsid w:val="004A673F"/>
    <w:rsid w:val="004A78EF"/>
    <w:rsid w:val="004A7CFA"/>
    <w:rsid w:val="004A7FAE"/>
    <w:rsid w:val="004B085D"/>
    <w:rsid w:val="004B1195"/>
    <w:rsid w:val="004B1289"/>
    <w:rsid w:val="004B1373"/>
    <w:rsid w:val="004B147A"/>
    <w:rsid w:val="004B1E77"/>
    <w:rsid w:val="004B1FC0"/>
    <w:rsid w:val="004B267C"/>
    <w:rsid w:val="004B3301"/>
    <w:rsid w:val="004B3AF7"/>
    <w:rsid w:val="004B4593"/>
    <w:rsid w:val="004B4EF7"/>
    <w:rsid w:val="004B4F5B"/>
    <w:rsid w:val="004B668D"/>
    <w:rsid w:val="004B6B46"/>
    <w:rsid w:val="004B781C"/>
    <w:rsid w:val="004B79E4"/>
    <w:rsid w:val="004B7DC7"/>
    <w:rsid w:val="004C0365"/>
    <w:rsid w:val="004C17B1"/>
    <w:rsid w:val="004C1995"/>
    <w:rsid w:val="004C1FBC"/>
    <w:rsid w:val="004C2903"/>
    <w:rsid w:val="004C2C0D"/>
    <w:rsid w:val="004C2F44"/>
    <w:rsid w:val="004C37BA"/>
    <w:rsid w:val="004C393D"/>
    <w:rsid w:val="004C3BED"/>
    <w:rsid w:val="004C4C37"/>
    <w:rsid w:val="004C5528"/>
    <w:rsid w:val="004C5F91"/>
    <w:rsid w:val="004C6671"/>
    <w:rsid w:val="004C6EB8"/>
    <w:rsid w:val="004C6F41"/>
    <w:rsid w:val="004C758F"/>
    <w:rsid w:val="004C7F7A"/>
    <w:rsid w:val="004D05A3"/>
    <w:rsid w:val="004D0F26"/>
    <w:rsid w:val="004D2167"/>
    <w:rsid w:val="004D253E"/>
    <w:rsid w:val="004D311E"/>
    <w:rsid w:val="004D33E4"/>
    <w:rsid w:val="004D3BCD"/>
    <w:rsid w:val="004D505D"/>
    <w:rsid w:val="004D6058"/>
    <w:rsid w:val="004D64ED"/>
    <w:rsid w:val="004D65FA"/>
    <w:rsid w:val="004D7F18"/>
    <w:rsid w:val="004D7FDC"/>
    <w:rsid w:val="004E0083"/>
    <w:rsid w:val="004E0824"/>
    <w:rsid w:val="004E1791"/>
    <w:rsid w:val="004E1C71"/>
    <w:rsid w:val="004E25B4"/>
    <w:rsid w:val="004E2DF4"/>
    <w:rsid w:val="004E449A"/>
    <w:rsid w:val="004E75F9"/>
    <w:rsid w:val="004E7D2A"/>
    <w:rsid w:val="004F2416"/>
    <w:rsid w:val="004F2888"/>
    <w:rsid w:val="004F3009"/>
    <w:rsid w:val="004F33C4"/>
    <w:rsid w:val="004F35DB"/>
    <w:rsid w:val="004F3B08"/>
    <w:rsid w:val="004F4B2A"/>
    <w:rsid w:val="004F4CC3"/>
    <w:rsid w:val="004F5322"/>
    <w:rsid w:val="004F5DB2"/>
    <w:rsid w:val="004F60CD"/>
    <w:rsid w:val="004F7508"/>
    <w:rsid w:val="004F7709"/>
    <w:rsid w:val="004F79D0"/>
    <w:rsid w:val="004F7E1E"/>
    <w:rsid w:val="004F7EC1"/>
    <w:rsid w:val="00500104"/>
    <w:rsid w:val="00500580"/>
    <w:rsid w:val="00502E1F"/>
    <w:rsid w:val="00503254"/>
    <w:rsid w:val="005037D6"/>
    <w:rsid w:val="0050600E"/>
    <w:rsid w:val="00506422"/>
    <w:rsid w:val="00506ACD"/>
    <w:rsid w:val="00507B12"/>
    <w:rsid w:val="005107A4"/>
    <w:rsid w:val="00510C8B"/>
    <w:rsid w:val="00510CAA"/>
    <w:rsid w:val="00510EB5"/>
    <w:rsid w:val="00511120"/>
    <w:rsid w:val="005123F3"/>
    <w:rsid w:val="00515396"/>
    <w:rsid w:val="00516210"/>
    <w:rsid w:val="0051642B"/>
    <w:rsid w:val="005166B4"/>
    <w:rsid w:val="0051673B"/>
    <w:rsid w:val="00517139"/>
    <w:rsid w:val="00517513"/>
    <w:rsid w:val="005176DB"/>
    <w:rsid w:val="005177ED"/>
    <w:rsid w:val="00517EC9"/>
    <w:rsid w:val="00521EE6"/>
    <w:rsid w:val="00521F9A"/>
    <w:rsid w:val="00522B38"/>
    <w:rsid w:val="005244F0"/>
    <w:rsid w:val="00525F50"/>
    <w:rsid w:val="00525F79"/>
    <w:rsid w:val="00526AE0"/>
    <w:rsid w:val="0052701C"/>
    <w:rsid w:val="005278C0"/>
    <w:rsid w:val="00527CD5"/>
    <w:rsid w:val="0053092E"/>
    <w:rsid w:val="00530BB4"/>
    <w:rsid w:val="00531EF1"/>
    <w:rsid w:val="005324DD"/>
    <w:rsid w:val="00533160"/>
    <w:rsid w:val="005331DC"/>
    <w:rsid w:val="00533A96"/>
    <w:rsid w:val="0053592D"/>
    <w:rsid w:val="00536671"/>
    <w:rsid w:val="00536D4A"/>
    <w:rsid w:val="005373AD"/>
    <w:rsid w:val="00537CEA"/>
    <w:rsid w:val="00537E29"/>
    <w:rsid w:val="00537F85"/>
    <w:rsid w:val="005407B3"/>
    <w:rsid w:val="00540D81"/>
    <w:rsid w:val="00541E90"/>
    <w:rsid w:val="00542273"/>
    <w:rsid w:val="0054239C"/>
    <w:rsid w:val="00542953"/>
    <w:rsid w:val="00542E77"/>
    <w:rsid w:val="00543322"/>
    <w:rsid w:val="00543939"/>
    <w:rsid w:val="00543ED3"/>
    <w:rsid w:val="00545817"/>
    <w:rsid w:val="00545F4D"/>
    <w:rsid w:val="00546869"/>
    <w:rsid w:val="00546C45"/>
    <w:rsid w:val="00546DE9"/>
    <w:rsid w:val="00547775"/>
    <w:rsid w:val="00547C29"/>
    <w:rsid w:val="00550989"/>
    <w:rsid w:val="005519D3"/>
    <w:rsid w:val="00551AC3"/>
    <w:rsid w:val="00551D95"/>
    <w:rsid w:val="00554A2F"/>
    <w:rsid w:val="00554F6F"/>
    <w:rsid w:val="00555097"/>
    <w:rsid w:val="005556B5"/>
    <w:rsid w:val="005556F5"/>
    <w:rsid w:val="00556B4E"/>
    <w:rsid w:val="00557775"/>
    <w:rsid w:val="00557C50"/>
    <w:rsid w:val="00557EBB"/>
    <w:rsid w:val="00560033"/>
    <w:rsid w:val="00560B8C"/>
    <w:rsid w:val="0056305D"/>
    <w:rsid w:val="00563A88"/>
    <w:rsid w:val="00563BBB"/>
    <w:rsid w:val="00563DB5"/>
    <w:rsid w:val="00564659"/>
    <w:rsid w:val="00564C1E"/>
    <w:rsid w:val="00565164"/>
    <w:rsid w:val="005651FF"/>
    <w:rsid w:val="0056540C"/>
    <w:rsid w:val="00567BE9"/>
    <w:rsid w:val="005706D5"/>
    <w:rsid w:val="0057110F"/>
    <w:rsid w:val="00571AF6"/>
    <w:rsid w:val="00571DB9"/>
    <w:rsid w:val="0057224B"/>
    <w:rsid w:val="00572374"/>
    <w:rsid w:val="005725F2"/>
    <w:rsid w:val="00572644"/>
    <w:rsid w:val="00572AB7"/>
    <w:rsid w:val="00572CC3"/>
    <w:rsid w:val="00572F35"/>
    <w:rsid w:val="00573F99"/>
    <w:rsid w:val="00574BD1"/>
    <w:rsid w:val="0057524D"/>
    <w:rsid w:val="00575E84"/>
    <w:rsid w:val="00576EA0"/>
    <w:rsid w:val="00577521"/>
    <w:rsid w:val="005776FD"/>
    <w:rsid w:val="00580228"/>
    <w:rsid w:val="005818A3"/>
    <w:rsid w:val="00581C10"/>
    <w:rsid w:val="00581DFA"/>
    <w:rsid w:val="00582366"/>
    <w:rsid w:val="005826BD"/>
    <w:rsid w:val="00583BA3"/>
    <w:rsid w:val="00583EDC"/>
    <w:rsid w:val="00584AA5"/>
    <w:rsid w:val="00585B36"/>
    <w:rsid w:val="00586F9D"/>
    <w:rsid w:val="00587485"/>
    <w:rsid w:val="00590CD1"/>
    <w:rsid w:val="00590E2F"/>
    <w:rsid w:val="00591B79"/>
    <w:rsid w:val="00592C1A"/>
    <w:rsid w:val="00592EA6"/>
    <w:rsid w:val="00593501"/>
    <w:rsid w:val="0059393F"/>
    <w:rsid w:val="005949C5"/>
    <w:rsid w:val="005956F8"/>
    <w:rsid w:val="00595FCB"/>
    <w:rsid w:val="005963FC"/>
    <w:rsid w:val="00596B99"/>
    <w:rsid w:val="00597D9A"/>
    <w:rsid w:val="00597FB0"/>
    <w:rsid w:val="005A0481"/>
    <w:rsid w:val="005A1540"/>
    <w:rsid w:val="005A18D2"/>
    <w:rsid w:val="005A4409"/>
    <w:rsid w:val="005A4FA5"/>
    <w:rsid w:val="005A5D86"/>
    <w:rsid w:val="005A61FC"/>
    <w:rsid w:val="005A62E7"/>
    <w:rsid w:val="005A64E4"/>
    <w:rsid w:val="005A6ADF"/>
    <w:rsid w:val="005A7085"/>
    <w:rsid w:val="005A7434"/>
    <w:rsid w:val="005B0115"/>
    <w:rsid w:val="005B060E"/>
    <w:rsid w:val="005B1CD3"/>
    <w:rsid w:val="005B2FC6"/>
    <w:rsid w:val="005B307C"/>
    <w:rsid w:val="005B35BC"/>
    <w:rsid w:val="005B3B20"/>
    <w:rsid w:val="005B3F90"/>
    <w:rsid w:val="005B506D"/>
    <w:rsid w:val="005B5F39"/>
    <w:rsid w:val="005B6D88"/>
    <w:rsid w:val="005B6E43"/>
    <w:rsid w:val="005C0622"/>
    <w:rsid w:val="005C096C"/>
    <w:rsid w:val="005C0B99"/>
    <w:rsid w:val="005C1B9D"/>
    <w:rsid w:val="005C2290"/>
    <w:rsid w:val="005C2A7C"/>
    <w:rsid w:val="005C2CE7"/>
    <w:rsid w:val="005C339A"/>
    <w:rsid w:val="005C370F"/>
    <w:rsid w:val="005C391D"/>
    <w:rsid w:val="005C4763"/>
    <w:rsid w:val="005C484D"/>
    <w:rsid w:val="005C4A9C"/>
    <w:rsid w:val="005C4AD1"/>
    <w:rsid w:val="005C4BC9"/>
    <w:rsid w:val="005C4E40"/>
    <w:rsid w:val="005C618D"/>
    <w:rsid w:val="005C6DA0"/>
    <w:rsid w:val="005C6F4B"/>
    <w:rsid w:val="005C70C5"/>
    <w:rsid w:val="005C7E5C"/>
    <w:rsid w:val="005D0678"/>
    <w:rsid w:val="005D06D7"/>
    <w:rsid w:val="005D0BEC"/>
    <w:rsid w:val="005D1183"/>
    <w:rsid w:val="005D133B"/>
    <w:rsid w:val="005D2681"/>
    <w:rsid w:val="005D3128"/>
    <w:rsid w:val="005D32D5"/>
    <w:rsid w:val="005D3334"/>
    <w:rsid w:val="005D3831"/>
    <w:rsid w:val="005D3EF6"/>
    <w:rsid w:val="005D4146"/>
    <w:rsid w:val="005D4676"/>
    <w:rsid w:val="005D48D3"/>
    <w:rsid w:val="005D4C0D"/>
    <w:rsid w:val="005D4D57"/>
    <w:rsid w:val="005D521D"/>
    <w:rsid w:val="005D5583"/>
    <w:rsid w:val="005D5800"/>
    <w:rsid w:val="005D62FC"/>
    <w:rsid w:val="005D6473"/>
    <w:rsid w:val="005D65E1"/>
    <w:rsid w:val="005D6A8D"/>
    <w:rsid w:val="005E0069"/>
    <w:rsid w:val="005E079F"/>
    <w:rsid w:val="005E1C09"/>
    <w:rsid w:val="005E2221"/>
    <w:rsid w:val="005E2734"/>
    <w:rsid w:val="005E399B"/>
    <w:rsid w:val="005E3B5E"/>
    <w:rsid w:val="005E4C04"/>
    <w:rsid w:val="005E5760"/>
    <w:rsid w:val="005E63DF"/>
    <w:rsid w:val="005E7339"/>
    <w:rsid w:val="005E7BF6"/>
    <w:rsid w:val="005F121E"/>
    <w:rsid w:val="005F1821"/>
    <w:rsid w:val="005F2281"/>
    <w:rsid w:val="005F229E"/>
    <w:rsid w:val="005F3265"/>
    <w:rsid w:val="005F3DDF"/>
    <w:rsid w:val="005F4131"/>
    <w:rsid w:val="005F41F9"/>
    <w:rsid w:val="005F49D3"/>
    <w:rsid w:val="005F4EE2"/>
    <w:rsid w:val="005F4F0D"/>
    <w:rsid w:val="005F6B21"/>
    <w:rsid w:val="00600724"/>
    <w:rsid w:val="006011CF"/>
    <w:rsid w:val="0060147D"/>
    <w:rsid w:val="00602DCE"/>
    <w:rsid w:val="00602EE5"/>
    <w:rsid w:val="00603090"/>
    <w:rsid w:val="00604571"/>
    <w:rsid w:val="00605505"/>
    <w:rsid w:val="00605979"/>
    <w:rsid w:val="006059E6"/>
    <w:rsid w:val="00605E39"/>
    <w:rsid w:val="00606D99"/>
    <w:rsid w:val="00607A38"/>
    <w:rsid w:val="0061013A"/>
    <w:rsid w:val="006106AB"/>
    <w:rsid w:val="00610942"/>
    <w:rsid w:val="006110B7"/>
    <w:rsid w:val="006112EF"/>
    <w:rsid w:val="006114FA"/>
    <w:rsid w:val="00611D23"/>
    <w:rsid w:val="006121ED"/>
    <w:rsid w:val="00612A1C"/>
    <w:rsid w:val="006135B1"/>
    <w:rsid w:val="00613E55"/>
    <w:rsid w:val="00614DE4"/>
    <w:rsid w:val="0061560E"/>
    <w:rsid w:val="00616358"/>
    <w:rsid w:val="0062000F"/>
    <w:rsid w:val="0062031C"/>
    <w:rsid w:val="00620551"/>
    <w:rsid w:val="00620ABA"/>
    <w:rsid w:val="0062146D"/>
    <w:rsid w:val="006214F1"/>
    <w:rsid w:val="0062180F"/>
    <w:rsid w:val="00623D01"/>
    <w:rsid w:val="00624535"/>
    <w:rsid w:val="006249DE"/>
    <w:rsid w:val="00624A48"/>
    <w:rsid w:val="00624DEF"/>
    <w:rsid w:val="006256F2"/>
    <w:rsid w:val="00625EE7"/>
    <w:rsid w:val="00626B4A"/>
    <w:rsid w:val="00626E2F"/>
    <w:rsid w:val="00627251"/>
    <w:rsid w:val="006276FE"/>
    <w:rsid w:val="00627BB6"/>
    <w:rsid w:val="00630371"/>
    <w:rsid w:val="00630957"/>
    <w:rsid w:val="00630BD2"/>
    <w:rsid w:val="00630BD9"/>
    <w:rsid w:val="00631552"/>
    <w:rsid w:val="006318F9"/>
    <w:rsid w:val="00632F02"/>
    <w:rsid w:val="00633601"/>
    <w:rsid w:val="006346B8"/>
    <w:rsid w:val="00634841"/>
    <w:rsid w:val="00634B6E"/>
    <w:rsid w:val="00635081"/>
    <w:rsid w:val="00636ECD"/>
    <w:rsid w:val="006370D5"/>
    <w:rsid w:val="00637637"/>
    <w:rsid w:val="00637E48"/>
    <w:rsid w:val="00642C0F"/>
    <w:rsid w:val="006443F4"/>
    <w:rsid w:val="00644493"/>
    <w:rsid w:val="00644EF5"/>
    <w:rsid w:val="00646BB7"/>
    <w:rsid w:val="00646F46"/>
    <w:rsid w:val="006474C6"/>
    <w:rsid w:val="006477B0"/>
    <w:rsid w:val="00647A21"/>
    <w:rsid w:val="0065090B"/>
    <w:rsid w:val="00651F00"/>
    <w:rsid w:val="00651F56"/>
    <w:rsid w:val="00651FB7"/>
    <w:rsid w:val="006520D1"/>
    <w:rsid w:val="00652401"/>
    <w:rsid w:val="006524DA"/>
    <w:rsid w:val="006528D9"/>
    <w:rsid w:val="00652995"/>
    <w:rsid w:val="0065299F"/>
    <w:rsid w:val="00654BED"/>
    <w:rsid w:val="00655415"/>
    <w:rsid w:val="00657635"/>
    <w:rsid w:val="006606A1"/>
    <w:rsid w:val="00660D9A"/>
    <w:rsid w:val="00661EE1"/>
    <w:rsid w:val="00662189"/>
    <w:rsid w:val="006639C1"/>
    <w:rsid w:val="00663A1C"/>
    <w:rsid w:val="00664752"/>
    <w:rsid w:val="00664B7C"/>
    <w:rsid w:val="00664CAA"/>
    <w:rsid w:val="00664CB8"/>
    <w:rsid w:val="00664ECB"/>
    <w:rsid w:val="0066586D"/>
    <w:rsid w:val="0066646E"/>
    <w:rsid w:val="006708A8"/>
    <w:rsid w:val="00671B3C"/>
    <w:rsid w:val="00671C2C"/>
    <w:rsid w:val="00672A73"/>
    <w:rsid w:val="00675A18"/>
    <w:rsid w:val="00675C0F"/>
    <w:rsid w:val="00676647"/>
    <w:rsid w:val="00677EEB"/>
    <w:rsid w:val="006802E5"/>
    <w:rsid w:val="0068042F"/>
    <w:rsid w:val="0068168F"/>
    <w:rsid w:val="00681B39"/>
    <w:rsid w:val="00681B6E"/>
    <w:rsid w:val="00682879"/>
    <w:rsid w:val="00682FA1"/>
    <w:rsid w:val="0068376C"/>
    <w:rsid w:val="00683920"/>
    <w:rsid w:val="00683A0F"/>
    <w:rsid w:val="006863D4"/>
    <w:rsid w:val="00687296"/>
    <w:rsid w:val="00687CC9"/>
    <w:rsid w:val="00687DCE"/>
    <w:rsid w:val="006910E8"/>
    <w:rsid w:val="0069164C"/>
    <w:rsid w:val="00693516"/>
    <w:rsid w:val="006941EC"/>
    <w:rsid w:val="0069522B"/>
    <w:rsid w:val="00696899"/>
    <w:rsid w:val="0069693C"/>
    <w:rsid w:val="00696E0B"/>
    <w:rsid w:val="006977BF"/>
    <w:rsid w:val="00697933"/>
    <w:rsid w:val="00697A95"/>
    <w:rsid w:val="00697B1F"/>
    <w:rsid w:val="006A00BD"/>
    <w:rsid w:val="006A0577"/>
    <w:rsid w:val="006A07F3"/>
    <w:rsid w:val="006A085D"/>
    <w:rsid w:val="006A0C41"/>
    <w:rsid w:val="006A1071"/>
    <w:rsid w:val="006A1605"/>
    <w:rsid w:val="006A17BF"/>
    <w:rsid w:val="006A2527"/>
    <w:rsid w:val="006A2B18"/>
    <w:rsid w:val="006A2FB3"/>
    <w:rsid w:val="006A518B"/>
    <w:rsid w:val="006A5420"/>
    <w:rsid w:val="006A5648"/>
    <w:rsid w:val="006A699A"/>
    <w:rsid w:val="006A6BA6"/>
    <w:rsid w:val="006A6E57"/>
    <w:rsid w:val="006A7295"/>
    <w:rsid w:val="006B04F2"/>
    <w:rsid w:val="006B05FC"/>
    <w:rsid w:val="006B0A38"/>
    <w:rsid w:val="006B1F52"/>
    <w:rsid w:val="006B2CFD"/>
    <w:rsid w:val="006B34FE"/>
    <w:rsid w:val="006B380B"/>
    <w:rsid w:val="006B489C"/>
    <w:rsid w:val="006B515B"/>
    <w:rsid w:val="006B522A"/>
    <w:rsid w:val="006B61C2"/>
    <w:rsid w:val="006B6981"/>
    <w:rsid w:val="006B6B0C"/>
    <w:rsid w:val="006B751D"/>
    <w:rsid w:val="006B75D7"/>
    <w:rsid w:val="006C000B"/>
    <w:rsid w:val="006C028B"/>
    <w:rsid w:val="006C0D51"/>
    <w:rsid w:val="006C227E"/>
    <w:rsid w:val="006C2551"/>
    <w:rsid w:val="006C2E12"/>
    <w:rsid w:val="006C3AD6"/>
    <w:rsid w:val="006C3E7A"/>
    <w:rsid w:val="006C4785"/>
    <w:rsid w:val="006C4B20"/>
    <w:rsid w:val="006C50C9"/>
    <w:rsid w:val="006C52FA"/>
    <w:rsid w:val="006C6031"/>
    <w:rsid w:val="006C6073"/>
    <w:rsid w:val="006C6435"/>
    <w:rsid w:val="006C6D41"/>
    <w:rsid w:val="006C6EF6"/>
    <w:rsid w:val="006D08C9"/>
    <w:rsid w:val="006D1F60"/>
    <w:rsid w:val="006D2A32"/>
    <w:rsid w:val="006D2F70"/>
    <w:rsid w:val="006D35CE"/>
    <w:rsid w:val="006D3C79"/>
    <w:rsid w:val="006D581D"/>
    <w:rsid w:val="006D6216"/>
    <w:rsid w:val="006D6955"/>
    <w:rsid w:val="006D71E6"/>
    <w:rsid w:val="006D726C"/>
    <w:rsid w:val="006E0016"/>
    <w:rsid w:val="006E020D"/>
    <w:rsid w:val="006E0A86"/>
    <w:rsid w:val="006E0B53"/>
    <w:rsid w:val="006E10F8"/>
    <w:rsid w:val="006E2291"/>
    <w:rsid w:val="006E2C55"/>
    <w:rsid w:val="006E2D61"/>
    <w:rsid w:val="006E2FDA"/>
    <w:rsid w:val="006E3146"/>
    <w:rsid w:val="006E32A2"/>
    <w:rsid w:val="006E3611"/>
    <w:rsid w:val="006E3E03"/>
    <w:rsid w:val="006E444F"/>
    <w:rsid w:val="006E536F"/>
    <w:rsid w:val="006E60C8"/>
    <w:rsid w:val="006E6D56"/>
    <w:rsid w:val="006E71DF"/>
    <w:rsid w:val="006E78EA"/>
    <w:rsid w:val="006F092D"/>
    <w:rsid w:val="006F0A98"/>
    <w:rsid w:val="006F0DAC"/>
    <w:rsid w:val="006F0FB2"/>
    <w:rsid w:val="006F1C1E"/>
    <w:rsid w:val="006F2905"/>
    <w:rsid w:val="006F33F8"/>
    <w:rsid w:val="006F432B"/>
    <w:rsid w:val="006F4559"/>
    <w:rsid w:val="006F51F2"/>
    <w:rsid w:val="006F5B31"/>
    <w:rsid w:val="006F732E"/>
    <w:rsid w:val="006F77B4"/>
    <w:rsid w:val="006F7D5F"/>
    <w:rsid w:val="006F7F74"/>
    <w:rsid w:val="0070016B"/>
    <w:rsid w:val="00700FC9"/>
    <w:rsid w:val="00701C49"/>
    <w:rsid w:val="00702EE9"/>
    <w:rsid w:val="00704DAD"/>
    <w:rsid w:val="00704FA7"/>
    <w:rsid w:val="00705A76"/>
    <w:rsid w:val="00705B56"/>
    <w:rsid w:val="00705F28"/>
    <w:rsid w:val="0071070D"/>
    <w:rsid w:val="00710D79"/>
    <w:rsid w:val="007114A3"/>
    <w:rsid w:val="007122EE"/>
    <w:rsid w:val="00712918"/>
    <w:rsid w:val="00713BAA"/>
    <w:rsid w:val="00713C15"/>
    <w:rsid w:val="0071499A"/>
    <w:rsid w:val="007149C7"/>
    <w:rsid w:val="00715428"/>
    <w:rsid w:val="007158DB"/>
    <w:rsid w:val="00715A4B"/>
    <w:rsid w:val="0071683A"/>
    <w:rsid w:val="00716D94"/>
    <w:rsid w:val="00717EAE"/>
    <w:rsid w:val="00717FF7"/>
    <w:rsid w:val="00720050"/>
    <w:rsid w:val="007203E2"/>
    <w:rsid w:val="00720B0E"/>
    <w:rsid w:val="00721973"/>
    <w:rsid w:val="00721ECC"/>
    <w:rsid w:val="007229E3"/>
    <w:rsid w:val="00722B22"/>
    <w:rsid w:val="00723286"/>
    <w:rsid w:val="007238F0"/>
    <w:rsid w:val="007243E8"/>
    <w:rsid w:val="00724C98"/>
    <w:rsid w:val="00724CB5"/>
    <w:rsid w:val="00725824"/>
    <w:rsid w:val="007265CC"/>
    <w:rsid w:val="0072676C"/>
    <w:rsid w:val="00726B56"/>
    <w:rsid w:val="00726C0E"/>
    <w:rsid w:val="00727CF9"/>
    <w:rsid w:val="00730517"/>
    <w:rsid w:val="00731BB9"/>
    <w:rsid w:val="00733A59"/>
    <w:rsid w:val="00733D83"/>
    <w:rsid w:val="00734571"/>
    <w:rsid w:val="00734F24"/>
    <w:rsid w:val="0073507D"/>
    <w:rsid w:val="007352EA"/>
    <w:rsid w:val="00735B16"/>
    <w:rsid w:val="00735E6C"/>
    <w:rsid w:val="007374DC"/>
    <w:rsid w:val="00737615"/>
    <w:rsid w:val="00737D5D"/>
    <w:rsid w:val="0074013F"/>
    <w:rsid w:val="007404F1"/>
    <w:rsid w:val="007405B8"/>
    <w:rsid w:val="007405CF"/>
    <w:rsid w:val="0074258E"/>
    <w:rsid w:val="00742A6F"/>
    <w:rsid w:val="00742C0D"/>
    <w:rsid w:val="00742EA3"/>
    <w:rsid w:val="00743FE7"/>
    <w:rsid w:val="0074421C"/>
    <w:rsid w:val="0074497C"/>
    <w:rsid w:val="007452FF"/>
    <w:rsid w:val="007456ED"/>
    <w:rsid w:val="007459F2"/>
    <w:rsid w:val="007461D1"/>
    <w:rsid w:val="00746BED"/>
    <w:rsid w:val="007473EA"/>
    <w:rsid w:val="00750D48"/>
    <w:rsid w:val="00750E05"/>
    <w:rsid w:val="00751BDF"/>
    <w:rsid w:val="007529B8"/>
    <w:rsid w:val="00752B5E"/>
    <w:rsid w:val="007530E1"/>
    <w:rsid w:val="00753132"/>
    <w:rsid w:val="00753A91"/>
    <w:rsid w:val="0075477E"/>
    <w:rsid w:val="00755167"/>
    <w:rsid w:val="0075521A"/>
    <w:rsid w:val="007553E0"/>
    <w:rsid w:val="00755B1C"/>
    <w:rsid w:val="00756032"/>
    <w:rsid w:val="00756F10"/>
    <w:rsid w:val="00760077"/>
    <w:rsid w:val="00760B15"/>
    <w:rsid w:val="00761BE1"/>
    <w:rsid w:val="007622F0"/>
    <w:rsid w:val="00762AA8"/>
    <w:rsid w:val="00762E48"/>
    <w:rsid w:val="00762ECE"/>
    <w:rsid w:val="00763531"/>
    <w:rsid w:val="00763D6E"/>
    <w:rsid w:val="00765299"/>
    <w:rsid w:val="00765D34"/>
    <w:rsid w:val="00766DDF"/>
    <w:rsid w:val="00766DFD"/>
    <w:rsid w:val="00766EFE"/>
    <w:rsid w:val="00767294"/>
    <w:rsid w:val="00767471"/>
    <w:rsid w:val="007679A0"/>
    <w:rsid w:val="007709C9"/>
    <w:rsid w:val="00770CCD"/>
    <w:rsid w:val="007719F5"/>
    <w:rsid w:val="00772422"/>
    <w:rsid w:val="00772852"/>
    <w:rsid w:val="0077309C"/>
    <w:rsid w:val="00773D82"/>
    <w:rsid w:val="00775AF9"/>
    <w:rsid w:val="00776A61"/>
    <w:rsid w:val="00777013"/>
    <w:rsid w:val="0078063B"/>
    <w:rsid w:val="0078194C"/>
    <w:rsid w:val="0078224B"/>
    <w:rsid w:val="0078247B"/>
    <w:rsid w:val="00782A65"/>
    <w:rsid w:val="00782B1F"/>
    <w:rsid w:val="00783385"/>
    <w:rsid w:val="00785819"/>
    <w:rsid w:val="007858CB"/>
    <w:rsid w:val="007858D8"/>
    <w:rsid w:val="0078603C"/>
    <w:rsid w:val="00786DB6"/>
    <w:rsid w:val="00787297"/>
    <w:rsid w:val="00787312"/>
    <w:rsid w:val="00791011"/>
    <w:rsid w:val="00791C22"/>
    <w:rsid w:val="00792DAB"/>
    <w:rsid w:val="00793178"/>
    <w:rsid w:val="00793376"/>
    <w:rsid w:val="00793B6E"/>
    <w:rsid w:val="007948A0"/>
    <w:rsid w:val="00794F87"/>
    <w:rsid w:val="00795D2E"/>
    <w:rsid w:val="00796275"/>
    <w:rsid w:val="00796F48"/>
    <w:rsid w:val="007970D4"/>
    <w:rsid w:val="00797879"/>
    <w:rsid w:val="00797ABE"/>
    <w:rsid w:val="00797C09"/>
    <w:rsid w:val="007A0AB3"/>
    <w:rsid w:val="007A1C64"/>
    <w:rsid w:val="007A1E40"/>
    <w:rsid w:val="007A2152"/>
    <w:rsid w:val="007A2842"/>
    <w:rsid w:val="007A37D8"/>
    <w:rsid w:val="007A665D"/>
    <w:rsid w:val="007A6E64"/>
    <w:rsid w:val="007A713A"/>
    <w:rsid w:val="007A720B"/>
    <w:rsid w:val="007A772B"/>
    <w:rsid w:val="007A7EB9"/>
    <w:rsid w:val="007B0FBA"/>
    <w:rsid w:val="007B118B"/>
    <w:rsid w:val="007B1F19"/>
    <w:rsid w:val="007B25BF"/>
    <w:rsid w:val="007B2E51"/>
    <w:rsid w:val="007B343E"/>
    <w:rsid w:val="007B3795"/>
    <w:rsid w:val="007B5013"/>
    <w:rsid w:val="007B51B0"/>
    <w:rsid w:val="007B542C"/>
    <w:rsid w:val="007B56F7"/>
    <w:rsid w:val="007B5769"/>
    <w:rsid w:val="007B62A2"/>
    <w:rsid w:val="007B665D"/>
    <w:rsid w:val="007C02FF"/>
    <w:rsid w:val="007C035A"/>
    <w:rsid w:val="007C04B7"/>
    <w:rsid w:val="007C0A5D"/>
    <w:rsid w:val="007C14F2"/>
    <w:rsid w:val="007C1A77"/>
    <w:rsid w:val="007C2A7A"/>
    <w:rsid w:val="007C2D4A"/>
    <w:rsid w:val="007C304A"/>
    <w:rsid w:val="007C360D"/>
    <w:rsid w:val="007C36C7"/>
    <w:rsid w:val="007C471C"/>
    <w:rsid w:val="007C479A"/>
    <w:rsid w:val="007C4BD1"/>
    <w:rsid w:val="007C4CB5"/>
    <w:rsid w:val="007C4E07"/>
    <w:rsid w:val="007C57F9"/>
    <w:rsid w:val="007C6837"/>
    <w:rsid w:val="007C758D"/>
    <w:rsid w:val="007C7969"/>
    <w:rsid w:val="007D0469"/>
    <w:rsid w:val="007D04DC"/>
    <w:rsid w:val="007D1683"/>
    <w:rsid w:val="007D1A59"/>
    <w:rsid w:val="007D1E1F"/>
    <w:rsid w:val="007D29D5"/>
    <w:rsid w:val="007D31E7"/>
    <w:rsid w:val="007D35B3"/>
    <w:rsid w:val="007D479B"/>
    <w:rsid w:val="007D5806"/>
    <w:rsid w:val="007D59B4"/>
    <w:rsid w:val="007D5B04"/>
    <w:rsid w:val="007D5CCB"/>
    <w:rsid w:val="007D6A5B"/>
    <w:rsid w:val="007D7636"/>
    <w:rsid w:val="007D7B87"/>
    <w:rsid w:val="007D7F58"/>
    <w:rsid w:val="007E064F"/>
    <w:rsid w:val="007E0F81"/>
    <w:rsid w:val="007E154B"/>
    <w:rsid w:val="007E15B3"/>
    <w:rsid w:val="007E1AEE"/>
    <w:rsid w:val="007E1E88"/>
    <w:rsid w:val="007E218E"/>
    <w:rsid w:val="007E220B"/>
    <w:rsid w:val="007E23B2"/>
    <w:rsid w:val="007E2692"/>
    <w:rsid w:val="007E2A74"/>
    <w:rsid w:val="007E388E"/>
    <w:rsid w:val="007E3DDB"/>
    <w:rsid w:val="007E3DEE"/>
    <w:rsid w:val="007E5540"/>
    <w:rsid w:val="007E6C6A"/>
    <w:rsid w:val="007E6DF4"/>
    <w:rsid w:val="007E73E8"/>
    <w:rsid w:val="007E7401"/>
    <w:rsid w:val="007E7E4E"/>
    <w:rsid w:val="007E7E7D"/>
    <w:rsid w:val="007F049B"/>
    <w:rsid w:val="007F08A9"/>
    <w:rsid w:val="007F09A5"/>
    <w:rsid w:val="007F0BEA"/>
    <w:rsid w:val="007F14C7"/>
    <w:rsid w:val="007F1CA5"/>
    <w:rsid w:val="007F2770"/>
    <w:rsid w:val="007F2FD8"/>
    <w:rsid w:val="007F3A78"/>
    <w:rsid w:val="007F3AE7"/>
    <w:rsid w:val="007F5C96"/>
    <w:rsid w:val="007F66E1"/>
    <w:rsid w:val="007F71A8"/>
    <w:rsid w:val="00801E70"/>
    <w:rsid w:val="00801F95"/>
    <w:rsid w:val="00802404"/>
    <w:rsid w:val="0080270D"/>
    <w:rsid w:val="00802E89"/>
    <w:rsid w:val="00803157"/>
    <w:rsid w:val="008034F8"/>
    <w:rsid w:val="00803786"/>
    <w:rsid w:val="0080526B"/>
    <w:rsid w:val="0080683E"/>
    <w:rsid w:val="00806941"/>
    <w:rsid w:val="00806A9A"/>
    <w:rsid w:val="00806C4A"/>
    <w:rsid w:val="008075B4"/>
    <w:rsid w:val="008106D5"/>
    <w:rsid w:val="00811548"/>
    <w:rsid w:val="00811757"/>
    <w:rsid w:val="008119C2"/>
    <w:rsid w:val="008125D9"/>
    <w:rsid w:val="008137F1"/>
    <w:rsid w:val="00813BF7"/>
    <w:rsid w:val="00813EBD"/>
    <w:rsid w:val="008145D1"/>
    <w:rsid w:val="0081587B"/>
    <w:rsid w:val="00815B69"/>
    <w:rsid w:val="00816399"/>
    <w:rsid w:val="00816974"/>
    <w:rsid w:val="00817A6D"/>
    <w:rsid w:val="00822241"/>
    <w:rsid w:val="0082256E"/>
    <w:rsid w:val="008232AF"/>
    <w:rsid w:val="00823BC7"/>
    <w:rsid w:val="00824670"/>
    <w:rsid w:val="00825486"/>
    <w:rsid w:val="0082567F"/>
    <w:rsid w:val="00825B93"/>
    <w:rsid w:val="0082629C"/>
    <w:rsid w:val="008264E6"/>
    <w:rsid w:val="00826F0C"/>
    <w:rsid w:val="008274E6"/>
    <w:rsid w:val="00827952"/>
    <w:rsid w:val="008279D7"/>
    <w:rsid w:val="0083141A"/>
    <w:rsid w:val="00831D35"/>
    <w:rsid w:val="00831F97"/>
    <w:rsid w:val="00833F42"/>
    <w:rsid w:val="00834C53"/>
    <w:rsid w:val="00834F55"/>
    <w:rsid w:val="0083691C"/>
    <w:rsid w:val="00837085"/>
    <w:rsid w:val="008370B4"/>
    <w:rsid w:val="008372C0"/>
    <w:rsid w:val="00840D59"/>
    <w:rsid w:val="00841A60"/>
    <w:rsid w:val="0084228B"/>
    <w:rsid w:val="00842F96"/>
    <w:rsid w:val="0084427C"/>
    <w:rsid w:val="0084554E"/>
    <w:rsid w:val="008469B9"/>
    <w:rsid w:val="008471B7"/>
    <w:rsid w:val="00847CDC"/>
    <w:rsid w:val="00850272"/>
    <w:rsid w:val="008523E4"/>
    <w:rsid w:val="008549C4"/>
    <w:rsid w:val="008551E4"/>
    <w:rsid w:val="0085564A"/>
    <w:rsid w:val="008558BE"/>
    <w:rsid w:val="008566A9"/>
    <w:rsid w:val="008576F1"/>
    <w:rsid w:val="008602B0"/>
    <w:rsid w:val="008614E2"/>
    <w:rsid w:val="0086220B"/>
    <w:rsid w:val="00862281"/>
    <w:rsid w:val="008625C5"/>
    <w:rsid w:val="0086297C"/>
    <w:rsid w:val="008631AF"/>
    <w:rsid w:val="00864136"/>
    <w:rsid w:val="00864AAD"/>
    <w:rsid w:val="00865243"/>
    <w:rsid w:val="00865EBD"/>
    <w:rsid w:val="0086610A"/>
    <w:rsid w:val="008666F6"/>
    <w:rsid w:val="00867199"/>
    <w:rsid w:val="00870D72"/>
    <w:rsid w:val="00870F49"/>
    <w:rsid w:val="00871377"/>
    <w:rsid w:val="008736E7"/>
    <w:rsid w:val="00873F24"/>
    <w:rsid w:val="00875729"/>
    <w:rsid w:val="00876FA4"/>
    <w:rsid w:val="00877B43"/>
    <w:rsid w:val="00877D5E"/>
    <w:rsid w:val="008801C5"/>
    <w:rsid w:val="0088078B"/>
    <w:rsid w:val="00880CE5"/>
    <w:rsid w:val="00881435"/>
    <w:rsid w:val="00881B1D"/>
    <w:rsid w:val="00882602"/>
    <w:rsid w:val="00882BE4"/>
    <w:rsid w:val="008830E8"/>
    <w:rsid w:val="00884969"/>
    <w:rsid w:val="008853D2"/>
    <w:rsid w:val="00885894"/>
    <w:rsid w:val="008861E5"/>
    <w:rsid w:val="0088640D"/>
    <w:rsid w:val="00887123"/>
    <w:rsid w:val="0089086D"/>
    <w:rsid w:val="0089150B"/>
    <w:rsid w:val="00891E0C"/>
    <w:rsid w:val="0089242A"/>
    <w:rsid w:val="0089273E"/>
    <w:rsid w:val="00892EDD"/>
    <w:rsid w:val="00893130"/>
    <w:rsid w:val="00894075"/>
    <w:rsid w:val="00894697"/>
    <w:rsid w:val="0089578E"/>
    <w:rsid w:val="00895CA2"/>
    <w:rsid w:val="00897F8D"/>
    <w:rsid w:val="008A059A"/>
    <w:rsid w:val="008A109B"/>
    <w:rsid w:val="008A1B44"/>
    <w:rsid w:val="008A1F88"/>
    <w:rsid w:val="008A236B"/>
    <w:rsid w:val="008A24D2"/>
    <w:rsid w:val="008A3B34"/>
    <w:rsid w:val="008A6A06"/>
    <w:rsid w:val="008A7D85"/>
    <w:rsid w:val="008B0958"/>
    <w:rsid w:val="008B211F"/>
    <w:rsid w:val="008B215B"/>
    <w:rsid w:val="008B239A"/>
    <w:rsid w:val="008B268F"/>
    <w:rsid w:val="008B2C0C"/>
    <w:rsid w:val="008B2FA4"/>
    <w:rsid w:val="008B3AB7"/>
    <w:rsid w:val="008B3D55"/>
    <w:rsid w:val="008B3DD9"/>
    <w:rsid w:val="008B4B7E"/>
    <w:rsid w:val="008B50F0"/>
    <w:rsid w:val="008B742C"/>
    <w:rsid w:val="008B7681"/>
    <w:rsid w:val="008C00C0"/>
    <w:rsid w:val="008C056F"/>
    <w:rsid w:val="008C05B0"/>
    <w:rsid w:val="008C1196"/>
    <w:rsid w:val="008C2480"/>
    <w:rsid w:val="008C3DE1"/>
    <w:rsid w:val="008C4CBC"/>
    <w:rsid w:val="008C500E"/>
    <w:rsid w:val="008C5350"/>
    <w:rsid w:val="008C549C"/>
    <w:rsid w:val="008C5AB3"/>
    <w:rsid w:val="008C64EC"/>
    <w:rsid w:val="008C6E10"/>
    <w:rsid w:val="008C7748"/>
    <w:rsid w:val="008D07C5"/>
    <w:rsid w:val="008D0820"/>
    <w:rsid w:val="008D0C0D"/>
    <w:rsid w:val="008D10D9"/>
    <w:rsid w:val="008D22BD"/>
    <w:rsid w:val="008D32DE"/>
    <w:rsid w:val="008D3E53"/>
    <w:rsid w:val="008D4D90"/>
    <w:rsid w:val="008D56A5"/>
    <w:rsid w:val="008D6DCE"/>
    <w:rsid w:val="008D721B"/>
    <w:rsid w:val="008E2246"/>
    <w:rsid w:val="008E26D0"/>
    <w:rsid w:val="008E3503"/>
    <w:rsid w:val="008E4775"/>
    <w:rsid w:val="008E5D2C"/>
    <w:rsid w:val="008E5E2E"/>
    <w:rsid w:val="008E6693"/>
    <w:rsid w:val="008E685F"/>
    <w:rsid w:val="008E7C29"/>
    <w:rsid w:val="008F0476"/>
    <w:rsid w:val="008F0A94"/>
    <w:rsid w:val="008F3F50"/>
    <w:rsid w:val="008F528D"/>
    <w:rsid w:val="008F6863"/>
    <w:rsid w:val="008F6D16"/>
    <w:rsid w:val="008F6FB3"/>
    <w:rsid w:val="008F7136"/>
    <w:rsid w:val="009000EC"/>
    <w:rsid w:val="00900EA6"/>
    <w:rsid w:val="00901448"/>
    <w:rsid w:val="009015C6"/>
    <w:rsid w:val="00902034"/>
    <w:rsid w:val="0090366C"/>
    <w:rsid w:val="0090499F"/>
    <w:rsid w:val="00906057"/>
    <w:rsid w:val="0090625A"/>
    <w:rsid w:val="009062D2"/>
    <w:rsid w:val="0090657A"/>
    <w:rsid w:val="00907050"/>
    <w:rsid w:val="009077F1"/>
    <w:rsid w:val="00907FAF"/>
    <w:rsid w:val="00911CF7"/>
    <w:rsid w:val="00912DD1"/>
    <w:rsid w:val="00913758"/>
    <w:rsid w:val="009143CD"/>
    <w:rsid w:val="0091493A"/>
    <w:rsid w:val="0091498B"/>
    <w:rsid w:val="00917CF0"/>
    <w:rsid w:val="00917F85"/>
    <w:rsid w:val="00922163"/>
    <w:rsid w:val="00925775"/>
    <w:rsid w:val="00927401"/>
    <w:rsid w:val="00927915"/>
    <w:rsid w:val="009303E8"/>
    <w:rsid w:val="009323D9"/>
    <w:rsid w:val="00932813"/>
    <w:rsid w:val="0093342F"/>
    <w:rsid w:val="009338B7"/>
    <w:rsid w:val="00933E58"/>
    <w:rsid w:val="00934423"/>
    <w:rsid w:val="00934461"/>
    <w:rsid w:val="009351CA"/>
    <w:rsid w:val="00935404"/>
    <w:rsid w:val="00935CBF"/>
    <w:rsid w:val="00935D3D"/>
    <w:rsid w:val="009365B3"/>
    <w:rsid w:val="0093721A"/>
    <w:rsid w:val="00937D3A"/>
    <w:rsid w:val="00940D42"/>
    <w:rsid w:val="009412DC"/>
    <w:rsid w:val="00941DEE"/>
    <w:rsid w:val="00942644"/>
    <w:rsid w:val="00942704"/>
    <w:rsid w:val="00942F8A"/>
    <w:rsid w:val="009435C6"/>
    <w:rsid w:val="00943FE9"/>
    <w:rsid w:val="00944A75"/>
    <w:rsid w:val="00944D62"/>
    <w:rsid w:val="00944DF2"/>
    <w:rsid w:val="00944F73"/>
    <w:rsid w:val="00945FC7"/>
    <w:rsid w:val="00946D5D"/>
    <w:rsid w:val="00947764"/>
    <w:rsid w:val="00947C8C"/>
    <w:rsid w:val="0095192D"/>
    <w:rsid w:val="00952289"/>
    <w:rsid w:val="009527AA"/>
    <w:rsid w:val="00952E2F"/>
    <w:rsid w:val="009537AD"/>
    <w:rsid w:val="00953C87"/>
    <w:rsid w:val="009545F3"/>
    <w:rsid w:val="00954BD8"/>
    <w:rsid w:val="00955083"/>
    <w:rsid w:val="00955B64"/>
    <w:rsid w:val="00956114"/>
    <w:rsid w:val="00956D3C"/>
    <w:rsid w:val="00957057"/>
    <w:rsid w:val="009570DA"/>
    <w:rsid w:val="009570F5"/>
    <w:rsid w:val="00957236"/>
    <w:rsid w:val="00957276"/>
    <w:rsid w:val="0096023C"/>
    <w:rsid w:val="009604EA"/>
    <w:rsid w:val="00960D46"/>
    <w:rsid w:val="009614C5"/>
    <w:rsid w:val="0096179E"/>
    <w:rsid w:val="009626D1"/>
    <w:rsid w:val="00962881"/>
    <w:rsid w:val="0096288F"/>
    <w:rsid w:val="00963313"/>
    <w:rsid w:val="00963694"/>
    <w:rsid w:val="009636B1"/>
    <w:rsid w:val="00964DD5"/>
    <w:rsid w:val="00965598"/>
    <w:rsid w:val="00965E85"/>
    <w:rsid w:val="00965FFF"/>
    <w:rsid w:val="00966033"/>
    <w:rsid w:val="009662AA"/>
    <w:rsid w:val="00966FC9"/>
    <w:rsid w:val="00967984"/>
    <w:rsid w:val="00967BC6"/>
    <w:rsid w:val="00970296"/>
    <w:rsid w:val="009706A4"/>
    <w:rsid w:val="00972475"/>
    <w:rsid w:val="00972B8E"/>
    <w:rsid w:val="00973126"/>
    <w:rsid w:val="00973B7C"/>
    <w:rsid w:val="00974852"/>
    <w:rsid w:val="0097565F"/>
    <w:rsid w:val="00975B88"/>
    <w:rsid w:val="00976EF1"/>
    <w:rsid w:val="00980122"/>
    <w:rsid w:val="00981140"/>
    <w:rsid w:val="00981373"/>
    <w:rsid w:val="00981976"/>
    <w:rsid w:val="00981C5E"/>
    <w:rsid w:val="009823F6"/>
    <w:rsid w:val="00982915"/>
    <w:rsid w:val="009830B5"/>
    <w:rsid w:val="009832B4"/>
    <w:rsid w:val="009845D7"/>
    <w:rsid w:val="00984679"/>
    <w:rsid w:val="00984B17"/>
    <w:rsid w:val="0098664C"/>
    <w:rsid w:val="00986795"/>
    <w:rsid w:val="00986FE9"/>
    <w:rsid w:val="00987FD0"/>
    <w:rsid w:val="009910A8"/>
    <w:rsid w:val="00991E15"/>
    <w:rsid w:val="00992E05"/>
    <w:rsid w:val="00993526"/>
    <w:rsid w:val="009949DC"/>
    <w:rsid w:val="00996EF4"/>
    <w:rsid w:val="00997306"/>
    <w:rsid w:val="00997448"/>
    <w:rsid w:val="00997774"/>
    <w:rsid w:val="00997EAB"/>
    <w:rsid w:val="00997F73"/>
    <w:rsid w:val="009A05CE"/>
    <w:rsid w:val="009A111C"/>
    <w:rsid w:val="009A1D7C"/>
    <w:rsid w:val="009A1F0D"/>
    <w:rsid w:val="009A2DC3"/>
    <w:rsid w:val="009A32EE"/>
    <w:rsid w:val="009A354C"/>
    <w:rsid w:val="009A43CB"/>
    <w:rsid w:val="009A47CF"/>
    <w:rsid w:val="009A5F48"/>
    <w:rsid w:val="009A6968"/>
    <w:rsid w:val="009A7C88"/>
    <w:rsid w:val="009B0C14"/>
    <w:rsid w:val="009B10F1"/>
    <w:rsid w:val="009B10F5"/>
    <w:rsid w:val="009B15D1"/>
    <w:rsid w:val="009B1DC1"/>
    <w:rsid w:val="009B27CF"/>
    <w:rsid w:val="009B34C2"/>
    <w:rsid w:val="009B38A2"/>
    <w:rsid w:val="009B3CA9"/>
    <w:rsid w:val="009B50D9"/>
    <w:rsid w:val="009B5382"/>
    <w:rsid w:val="009B7F90"/>
    <w:rsid w:val="009C056A"/>
    <w:rsid w:val="009C38F1"/>
    <w:rsid w:val="009C39ED"/>
    <w:rsid w:val="009C44FF"/>
    <w:rsid w:val="009C51D6"/>
    <w:rsid w:val="009C5BCA"/>
    <w:rsid w:val="009C5D1A"/>
    <w:rsid w:val="009C6150"/>
    <w:rsid w:val="009C6BF8"/>
    <w:rsid w:val="009C6DEA"/>
    <w:rsid w:val="009C6FE0"/>
    <w:rsid w:val="009C7420"/>
    <w:rsid w:val="009C76A3"/>
    <w:rsid w:val="009C7D8C"/>
    <w:rsid w:val="009D0F55"/>
    <w:rsid w:val="009D1044"/>
    <w:rsid w:val="009D13A1"/>
    <w:rsid w:val="009D1B64"/>
    <w:rsid w:val="009D2BCA"/>
    <w:rsid w:val="009D45A5"/>
    <w:rsid w:val="009D5B06"/>
    <w:rsid w:val="009D60C6"/>
    <w:rsid w:val="009D7D65"/>
    <w:rsid w:val="009D7DE6"/>
    <w:rsid w:val="009E00EB"/>
    <w:rsid w:val="009E0B63"/>
    <w:rsid w:val="009E0D3C"/>
    <w:rsid w:val="009E116A"/>
    <w:rsid w:val="009E1A9F"/>
    <w:rsid w:val="009E1E36"/>
    <w:rsid w:val="009E2B6B"/>
    <w:rsid w:val="009E2D0A"/>
    <w:rsid w:val="009E2FC7"/>
    <w:rsid w:val="009E3332"/>
    <w:rsid w:val="009E3855"/>
    <w:rsid w:val="009E3FDA"/>
    <w:rsid w:val="009E5818"/>
    <w:rsid w:val="009E59C5"/>
    <w:rsid w:val="009E6023"/>
    <w:rsid w:val="009E6248"/>
    <w:rsid w:val="009E6B11"/>
    <w:rsid w:val="009E72E7"/>
    <w:rsid w:val="009F0E1D"/>
    <w:rsid w:val="009F1003"/>
    <w:rsid w:val="009F144C"/>
    <w:rsid w:val="009F1725"/>
    <w:rsid w:val="009F1CE8"/>
    <w:rsid w:val="009F2026"/>
    <w:rsid w:val="009F204C"/>
    <w:rsid w:val="009F2545"/>
    <w:rsid w:val="009F2F8A"/>
    <w:rsid w:val="009F369C"/>
    <w:rsid w:val="009F372D"/>
    <w:rsid w:val="009F37BB"/>
    <w:rsid w:val="009F3A94"/>
    <w:rsid w:val="009F3DFC"/>
    <w:rsid w:val="009F44D9"/>
    <w:rsid w:val="009F4EC1"/>
    <w:rsid w:val="009F68D4"/>
    <w:rsid w:val="009F7C39"/>
    <w:rsid w:val="00A008F8"/>
    <w:rsid w:val="00A00CF8"/>
    <w:rsid w:val="00A01654"/>
    <w:rsid w:val="00A025D6"/>
    <w:rsid w:val="00A02ABF"/>
    <w:rsid w:val="00A03076"/>
    <w:rsid w:val="00A03232"/>
    <w:rsid w:val="00A03D1B"/>
    <w:rsid w:val="00A03DF7"/>
    <w:rsid w:val="00A04810"/>
    <w:rsid w:val="00A05077"/>
    <w:rsid w:val="00A05D0A"/>
    <w:rsid w:val="00A0635F"/>
    <w:rsid w:val="00A06435"/>
    <w:rsid w:val="00A1160A"/>
    <w:rsid w:val="00A11F7E"/>
    <w:rsid w:val="00A129A2"/>
    <w:rsid w:val="00A129F5"/>
    <w:rsid w:val="00A13692"/>
    <w:rsid w:val="00A13B4D"/>
    <w:rsid w:val="00A149C7"/>
    <w:rsid w:val="00A1524D"/>
    <w:rsid w:val="00A15940"/>
    <w:rsid w:val="00A15C8A"/>
    <w:rsid w:val="00A17807"/>
    <w:rsid w:val="00A178C3"/>
    <w:rsid w:val="00A200BE"/>
    <w:rsid w:val="00A20D24"/>
    <w:rsid w:val="00A21348"/>
    <w:rsid w:val="00A214B5"/>
    <w:rsid w:val="00A21DF3"/>
    <w:rsid w:val="00A22669"/>
    <w:rsid w:val="00A240BD"/>
    <w:rsid w:val="00A24895"/>
    <w:rsid w:val="00A26345"/>
    <w:rsid w:val="00A277DE"/>
    <w:rsid w:val="00A2792C"/>
    <w:rsid w:val="00A303F9"/>
    <w:rsid w:val="00A30740"/>
    <w:rsid w:val="00A30E7F"/>
    <w:rsid w:val="00A31360"/>
    <w:rsid w:val="00A31DEC"/>
    <w:rsid w:val="00A324A6"/>
    <w:rsid w:val="00A33690"/>
    <w:rsid w:val="00A35190"/>
    <w:rsid w:val="00A359F0"/>
    <w:rsid w:val="00A36208"/>
    <w:rsid w:val="00A36630"/>
    <w:rsid w:val="00A366B2"/>
    <w:rsid w:val="00A37DCC"/>
    <w:rsid w:val="00A41DA4"/>
    <w:rsid w:val="00A42157"/>
    <w:rsid w:val="00A42587"/>
    <w:rsid w:val="00A441CB"/>
    <w:rsid w:val="00A44526"/>
    <w:rsid w:val="00A45289"/>
    <w:rsid w:val="00A47D59"/>
    <w:rsid w:val="00A50028"/>
    <w:rsid w:val="00A5004E"/>
    <w:rsid w:val="00A50AEC"/>
    <w:rsid w:val="00A50DE8"/>
    <w:rsid w:val="00A5159A"/>
    <w:rsid w:val="00A51A17"/>
    <w:rsid w:val="00A51E4C"/>
    <w:rsid w:val="00A5206D"/>
    <w:rsid w:val="00A52549"/>
    <w:rsid w:val="00A53058"/>
    <w:rsid w:val="00A560D9"/>
    <w:rsid w:val="00A563D7"/>
    <w:rsid w:val="00A56CA8"/>
    <w:rsid w:val="00A57489"/>
    <w:rsid w:val="00A5779D"/>
    <w:rsid w:val="00A607F5"/>
    <w:rsid w:val="00A609AF"/>
    <w:rsid w:val="00A62316"/>
    <w:rsid w:val="00A623EE"/>
    <w:rsid w:val="00A62D9E"/>
    <w:rsid w:val="00A62DCA"/>
    <w:rsid w:val="00A6335E"/>
    <w:rsid w:val="00A636FF"/>
    <w:rsid w:val="00A63A16"/>
    <w:rsid w:val="00A63F60"/>
    <w:rsid w:val="00A6403A"/>
    <w:rsid w:val="00A64195"/>
    <w:rsid w:val="00A64BE3"/>
    <w:rsid w:val="00A64BEB"/>
    <w:rsid w:val="00A65288"/>
    <w:rsid w:val="00A66829"/>
    <w:rsid w:val="00A66962"/>
    <w:rsid w:val="00A67A0E"/>
    <w:rsid w:val="00A7048D"/>
    <w:rsid w:val="00A70928"/>
    <w:rsid w:val="00A70D46"/>
    <w:rsid w:val="00A70E8B"/>
    <w:rsid w:val="00A70F3E"/>
    <w:rsid w:val="00A7148A"/>
    <w:rsid w:val="00A72095"/>
    <w:rsid w:val="00A72458"/>
    <w:rsid w:val="00A729C1"/>
    <w:rsid w:val="00A74800"/>
    <w:rsid w:val="00A76489"/>
    <w:rsid w:val="00A7685A"/>
    <w:rsid w:val="00A77AA6"/>
    <w:rsid w:val="00A8127C"/>
    <w:rsid w:val="00A81CC0"/>
    <w:rsid w:val="00A8255D"/>
    <w:rsid w:val="00A838A8"/>
    <w:rsid w:val="00A83B0A"/>
    <w:rsid w:val="00A84811"/>
    <w:rsid w:val="00A85CDB"/>
    <w:rsid w:val="00A86483"/>
    <w:rsid w:val="00A86A6A"/>
    <w:rsid w:val="00A86B1B"/>
    <w:rsid w:val="00A86ED5"/>
    <w:rsid w:val="00A86F2F"/>
    <w:rsid w:val="00A87597"/>
    <w:rsid w:val="00A875FE"/>
    <w:rsid w:val="00A87F62"/>
    <w:rsid w:val="00A919DC"/>
    <w:rsid w:val="00A92A6F"/>
    <w:rsid w:val="00A92CD0"/>
    <w:rsid w:val="00A9354E"/>
    <w:rsid w:val="00A93AEF"/>
    <w:rsid w:val="00A94510"/>
    <w:rsid w:val="00A94D47"/>
    <w:rsid w:val="00A94E09"/>
    <w:rsid w:val="00A953F2"/>
    <w:rsid w:val="00A95FDC"/>
    <w:rsid w:val="00A96294"/>
    <w:rsid w:val="00A96B58"/>
    <w:rsid w:val="00A9778C"/>
    <w:rsid w:val="00A97E1C"/>
    <w:rsid w:val="00AA06E2"/>
    <w:rsid w:val="00AA16AB"/>
    <w:rsid w:val="00AA1942"/>
    <w:rsid w:val="00AA236F"/>
    <w:rsid w:val="00AA28C9"/>
    <w:rsid w:val="00AA3660"/>
    <w:rsid w:val="00AA3748"/>
    <w:rsid w:val="00AA4901"/>
    <w:rsid w:val="00AA4DC5"/>
    <w:rsid w:val="00AA4FAE"/>
    <w:rsid w:val="00AA67D5"/>
    <w:rsid w:val="00AA7703"/>
    <w:rsid w:val="00AB0F3E"/>
    <w:rsid w:val="00AB1A45"/>
    <w:rsid w:val="00AB1CFF"/>
    <w:rsid w:val="00AB299B"/>
    <w:rsid w:val="00AB3DA2"/>
    <w:rsid w:val="00AB48B4"/>
    <w:rsid w:val="00AB4EF8"/>
    <w:rsid w:val="00AB645F"/>
    <w:rsid w:val="00AB6E53"/>
    <w:rsid w:val="00AB762D"/>
    <w:rsid w:val="00AB7D17"/>
    <w:rsid w:val="00AC02CE"/>
    <w:rsid w:val="00AC1635"/>
    <w:rsid w:val="00AC2C6C"/>
    <w:rsid w:val="00AC30BD"/>
    <w:rsid w:val="00AC32BC"/>
    <w:rsid w:val="00AC32FC"/>
    <w:rsid w:val="00AC3E02"/>
    <w:rsid w:val="00AC3F36"/>
    <w:rsid w:val="00AC4506"/>
    <w:rsid w:val="00AC4D05"/>
    <w:rsid w:val="00AC57AC"/>
    <w:rsid w:val="00AC663E"/>
    <w:rsid w:val="00AC6DF7"/>
    <w:rsid w:val="00AC70CB"/>
    <w:rsid w:val="00AC7E5D"/>
    <w:rsid w:val="00AC7FB2"/>
    <w:rsid w:val="00AD02E5"/>
    <w:rsid w:val="00AD0802"/>
    <w:rsid w:val="00AD21F6"/>
    <w:rsid w:val="00AD2B12"/>
    <w:rsid w:val="00AD2BAE"/>
    <w:rsid w:val="00AD3303"/>
    <w:rsid w:val="00AD3BD1"/>
    <w:rsid w:val="00AD48B4"/>
    <w:rsid w:val="00AD5299"/>
    <w:rsid w:val="00AD53B6"/>
    <w:rsid w:val="00AD53DD"/>
    <w:rsid w:val="00AD5571"/>
    <w:rsid w:val="00AD55F6"/>
    <w:rsid w:val="00AD5ED5"/>
    <w:rsid w:val="00AD65A1"/>
    <w:rsid w:val="00AD67BC"/>
    <w:rsid w:val="00AD6AEA"/>
    <w:rsid w:val="00AD740A"/>
    <w:rsid w:val="00AD7550"/>
    <w:rsid w:val="00AD7591"/>
    <w:rsid w:val="00AD7FC2"/>
    <w:rsid w:val="00AE0898"/>
    <w:rsid w:val="00AE09DB"/>
    <w:rsid w:val="00AE1430"/>
    <w:rsid w:val="00AE223C"/>
    <w:rsid w:val="00AE2550"/>
    <w:rsid w:val="00AE2859"/>
    <w:rsid w:val="00AE3EAD"/>
    <w:rsid w:val="00AE4088"/>
    <w:rsid w:val="00AE456C"/>
    <w:rsid w:val="00AE4B29"/>
    <w:rsid w:val="00AE58A9"/>
    <w:rsid w:val="00AE58BA"/>
    <w:rsid w:val="00AE682D"/>
    <w:rsid w:val="00AE743C"/>
    <w:rsid w:val="00AE7C87"/>
    <w:rsid w:val="00AE7D1D"/>
    <w:rsid w:val="00AF0816"/>
    <w:rsid w:val="00AF18D1"/>
    <w:rsid w:val="00AF1E3D"/>
    <w:rsid w:val="00AF2030"/>
    <w:rsid w:val="00AF23AD"/>
    <w:rsid w:val="00AF2750"/>
    <w:rsid w:val="00AF2B5C"/>
    <w:rsid w:val="00AF2C47"/>
    <w:rsid w:val="00AF2E3C"/>
    <w:rsid w:val="00AF2F89"/>
    <w:rsid w:val="00AF4EE4"/>
    <w:rsid w:val="00AF501B"/>
    <w:rsid w:val="00AF523B"/>
    <w:rsid w:val="00AF5517"/>
    <w:rsid w:val="00AF7332"/>
    <w:rsid w:val="00AF745D"/>
    <w:rsid w:val="00AF7670"/>
    <w:rsid w:val="00B0095D"/>
    <w:rsid w:val="00B00A83"/>
    <w:rsid w:val="00B02828"/>
    <w:rsid w:val="00B03514"/>
    <w:rsid w:val="00B0402A"/>
    <w:rsid w:val="00B04420"/>
    <w:rsid w:val="00B04A3B"/>
    <w:rsid w:val="00B05178"/>
    <w:rsid w:val="00B056FB"/>
    <w:rsid w:val="00B0735F"/>
    <w:rsid w:val="00B07C9C"/>
    <w:rsid w:val="00B07F40"/>
    <w:rsid w:val="00B10017"/>
    <w:rsid w:val="00B10530"/>
    <w:rsid w:val="00B106EE"/>
    <w:rsid w:val="00B11073"/>
    <w:rsid w:val="00B11612"/>
    <w:rsid w:val="00B118BD"/>
    <w:rsid w:val="00B12343"/>
    <w:rsid w:val="00B12B18"/>
    <w:rsid w:val="00B12F78"/>
    <w:rsid w:val="00B1313F"/>
    <w:rsid w:val="00B157D6"/>
    <w:rsid w:val="00B1624F"/>
    <w:rsid w:val="00B176CF"/>
    <w:rsid w:val="00B202E3"/>
    <w:rsid w:val="00B20509"/>
    <w:rsid w:val="00B2057E"/>
    <w:rsid w:val="00B21B87"/>
    <w:rsid w:val="00B21BA4"/>
    <w:rsid w:val="00B2272C"/>
    <w:rsid w:val="00B22965"/>
    <w:rsid w:val="00B229B3"/>
    <w:rsid w:val="00B22E18"/>
    <w:rsid w:val="00B2346F"/>
    <w:rsid w:val="00B234C6"/>
    <w:rsid w:val="00B238D0"/>
    <w:rsid w:val="00B23DC7"/>
    <w:rsid w:val="00B24779"/>
    <w:rsid w:val="00B251B1"/>
    <w:rsid w:val="00B25FEB"/>
    <w:rsid w:val="00B26028"/>
    <w:rsid w:val="00B263BD"/>
    <w:rsid w:val="00B2692F"/>
    <w:rsid w:val="00B26C07"/>
    <w:rsid w:val="00B26E11"/>
    <w:rsid w:val="00B27057"/>
    <w:rsid w:val="00B27C73"/>
    <w:rsid w:val="00B27F2B"/>
    <w:rsid w:val="00B300DD"/>
    <w:rsid w:val="00B30A48"/>
    <w:rsid w:val="00B3158A"/>
    <w:rsid w:val="00B331EE"/>
    <w:rsid w:val="00B33E31"/>
    <w:rsid w:val="00B34232"/>
    <w:rsid w:val="00B34EC4"/>
    <w:rsid w:val="00B35322"/>
    <w:rsid w:val="00B35FDB"/>
    <w:rsid w:val="00B36424"/>
    <w:rsid w:val="00B36F65"/>
    <w:rsid w:val="00B37BBC"/>
    <w:rsid w:val="00B404DD"/>
    <w:rsid w:val="00B40506"/>
    <w:rsid w:val="00B40EA1"/>
    <w:rsid w:val="00B410DC"/>
    <w:rsid w:val="00B41343"/>
    <w:rsid w:val="00B4160F"/>
    <w:rsid w:val="00B42A60"/>
    <w:rsid w:val="00B42A6D"/>
    <w:rsid w:val="00B42ED4"/>
    <w:rsid w:val="00B42ED9"/>
    <w:rsid w:val="00B43E50"/>
    <w:rsid w:val="00B44109"/>
    <w:rsid w:val="00B44D94"/>
    <w:rsid w:val="00B451EF"/>
    <w:rsid w:val="00B46573"/>
    <w:rsid w:val="00B47AB0"/>
    <w:rsid w:val="00B47CDE"/>
    <w:rsid w:val="00B50DF9"/>
    <w:rsid w:val="00B52176"/>
    <w:rsid w:val="00B53C62"/>
    <w:rsid w:val="00B54218"/>
    <w:rsid w:val="00B553B9"/>
    <w:rsid w:val="00B55AB0"/>
    <w:rsid w:val="00B561A7"/>
    <w:rsid w:val="00B5626F"/>
    <w:rsid w:val="00B56B0D"/>
    <w:rsid w:val="00B5793C"/>
    <w:rsid w:val="00B6143A"/>
    <w:rsid w:val="00B61600"/>
    <w:rsid w:val="00B61814"/>
    <w:rsid w:val="00B61DA6"/>
    <w:rsid w:val="00B6268F"/>
    <w:rsid w:val="00B64428"/>
    <w:rsid w:val="00B64EF1"/>
    <w:rsid w:val="00B65FCD"/>
    <w:rsid w:val="00B661BA"/>
    <w:rsid w:val="00B668D1"/>
    <w:rsid w:val="00B66CD0"/>
    <w:rsid w:val="00B7045E"/>
    <w:rsid w:val="00B70483"/>
    <w:rsid w:val="00B7053A"/>
    <w:rsid w:val="00B70CEC"/>
    <w:rsid w:val="00B70EDF"/>
    <w:rsid w:val="00B712D2"/>
    <w:rsid w:val="00B71CC2"/>
    <w:rsid w:val="00B748BE"/>
    <w:rsid w:val="00B75096"/>
    <w:rsid w:val="00B7619D"/>
    <w:rsid w:val="00B7685E"/>
    <w:rsid w:val="00B7687E"/>
    <w:rsid w:val="00B776DA"/>
    <w:rsid w:val="00B804CA"/>
    <w:rsid w:val="00B80B6B"/>
    <w:rsid w:val="00B81167"/>
    <w:rsid w:val="00B83C98"/>
    <w:rsid w:val="00B84A17"/>
    <w:rsid w:val="00B8630C"/>
    <w:rsid w:val="00B86682"/>
    <w:rsid w:val="00B867BC"/>
    <w:rsid w:val="00B90B49"/>
    <w:rsid w:val="00B913A6"/>
    <w:rsid w:val="00B91E63"/>
    <w:rsid w:val="00B924E0"/>
    <w:rsid w:val="00B92505"/>
    <w:rsid w:val="00B92565"/>
    <w:rsid w:val="00B92917"/>
    <w:rsid w:val="00B93F8B"/>
    <w:rsid w:val="00B942CA"/>
    <w:rsid w:val="00B94390"/>
    <w:rsid w:val="00B944F2"/>
    <w:rsid w:val="00B946D6"/>
    <w:rsid w:val="00B94C22"/>
    <w:rsid w:val="00B95531"/>
    <w:rsid w:val="00B95D56"/>
    <w:rsid w:val="00B96B65"/>
    <w:rsid w:val="00B97405"/>
    <w:rsid w:val="00B97712"/>
    <w:rsid w:val="00B97D84"/>
    <w:rsid w:val="00BA0581"/>
    <w:rsid w:val="00BA0DE2"/>
    <w:rsid w:val="00BA2295"/>
    <w:rsid w:val="00BA25B5"/>
    <w:rsid w:val="00BA2B5C"/>
    <w:rsid w:val="00BA2D29"/>
    <w:rsid w:val="00BA31A7"/>
    <w:rsid w:val="00BA36B6"/>
    <w:rsid w:val="00BA3D56"/>
    <w:rsid w:val="00BA4433"/>
    <w:rsid w:val="00BA4BDF"/>
    <w:rsid w:val="00BA5092"/>
    <w:rsid w:val="00BA58D0"/>
    <w:rsid w:val="00BA6990"/>
    <w:rsid w:val="00BA7650"/>
    <w:rsid w:val="00BB10FD"/>
    <w:rsid w:val="00BB1F3E"/>
    <w:rsid w:val="00BB22ED"/>
    <w:rsid w:val="00BB2DE4"/>
    <w:rsid w:val="00BB3348"/>
    <w:rsid w:val="00BB3686"/>
    <w:rsid w:val="00BB4276"/>
    <w:rsid w:val="00BB446A"/>
    <w:rsid w:val="00BB4B18"/>
    <w:rsid w:val="00BB5B77"/>
    <w:rsid w:val="00BB6F88"/>
    <w:rsid w:val="00BB6F98"/>
    <w:rsid w:val="00BC04D9"/>
    <w:rsid w:val="00BC04E2"/>
    <w:rsid w:val="00BC15FD"/>
    <w:rsid w:val="00BC252A"/>
    <w:rsid w:val="00BC2F13"/>
    <w:rsid w:val="00BC3BBD"/>
    <w:rsid w:val="00BC51A7"/>
    <w:rsid w:val="00BC57B4"/>
    <w:rsid w:val="00BC6AE6"/>
    <w:rsid w:val="00BC6E49"/>
    <w:rsid w:val="00BD03F7"/>
    <w:rsid w:val="00BD0B0A"/>
    <w:rsid w:val="00BD114A"/>
    <w:rsid w:val="00BD2C89"/>
    <w:rsid w:val="00BD3EF5"/>
    <w:rsid w:val="00BD43D6"/>
    <w:rsid w:val="00BD44D6"/>
    <w:rsid w:val="00BD5184"/>
    <w:rsid w:val="00BD5B95"/>
    <w:rsid w:val="00BD5F60"/>
    <w:rsid w:val="00BD66E1"/>
    <w:rsid w:val="00BD6C32"/>
    <w:rsid w:val="00BD7732"/>
    <w:rsid w:val="00BD7D2D"/>
    <w:rsid w:val="00BE075D"/>
    <w:rsid w:val="00BE1CC3"/>
    <w:rsid w:val="00BE2E9B"/>
    <w:rsid w:val="00BE3104"/>
    <w:rsid w:val="00BE3209"/>
    <w:rsid w:val="00BE3E43"/>
    <w:rsid w:val="00BE6036"/>
    <w:rsid w:val="00BE6289"/>
    <w:rsid w:val="00BE6870"/>
    <w:rsid w:val="00BE68A0"/>
    <w:rsid w:val="00BE697B"/>
    <w:rsid w:val="00BE6A5F"/>
    <w:rsid w:val="00BE6A8F"/>
    <w:rsid w:val="00BE701A"/>
    <w:rsid w:val="00BE7439"/>
    <w:rsid w:val="00BE7731"/>
    <w:rsid w:val="00BE77EE"/>
    <w:rsid w:val="00BF0B82"/>
    <w:rsid w:val="00BF0FD8"/>
    <w:rsid w:val="00BF1104"/>
    <w:rsid w:val="00BF1489"/>
    <w:rsid w:val="00BF196D"/>
    <w:rsid w:val="00BF204E"/>
    <w:rsid w:val="00BF2520"/>
    <w:rsid w:val="00BF277D"/>
    <w:rsid w:val="00BF2D8B"/>
    <w:rsid w:val="00BF3C20"/>
    <w:rsid w:val="00BF407A"/>
    <w:rsid w:val="00BF4577"/>
    <w:rsid w:val="00BF482B"/>
    <w:rsid w:val="00BF4B5C"/>
    <w:rsid w:val="00BF54C2"/>
    <w:rsid w:val="00BF5753"/>
    <w:rsid w:val="00BF5A71"/>
    <w:rsid w:val="00BF741F"/>
    <w:rsid w:val="00BF7EC0"/>
    <w:rsid w:val="00C004E9"/>
    <w:rsid w:val="00C012A6"/>
    <w:rsid w:val="00C014C3"/>
    <w:rsid w:val="00C01C94"/>
    <w:rsid w:val="00C02D62"/>
    <w:rsid w:val="00C02D66"/>
    <w:rsid w:val="00C034A1"/>
    <w:rsid w:val="00C03B71"/>
    <w:rsid w:val="00C03CB8"/>
    <w:rsid w:val="00C0426C"/>
    <w:rsid w:val="00C0438F"/>
    <w:rsid w:val="00C04579"/>
    <w:rsid w:val="00C04B0E"/>
    <w:rsid w:val="00C04C40"/>
    <w:rsid w:val="00C05ABD"/>
    <w:rsid w:val="00C05B00"/>
    <w:rsid w:val="00C05C55"/>
    <w:rsid w:val="00C05D2D"/>
    <w:rsid w:val="00C0748B"/>
    <w:rsid w:val="00C07BD5"/>
    <w:rsid w:val="00C10C7B"/>
    <w:rsid w:val="00C12F40"/>
    <w:rsid w:val="00C14CD0"/>
    <w:rsid w:val="00C156A7"/>
    <w:rsid w:val="00C156DE"/>
    <w:rsid w:val="00C15FA2"/>
    <w:rsid w:val="00C15FEB"/>
    <w:rsid w:val="00C1675A"/>
    <w:rsid w:val="00C1705F"/>
    <w:rsid w:val="00C17449"/>
    <w:rsid w:val="00C17F9E"/>
    <w:rsid w:val="00C20275"/>
    <w:rsid w:val="00C20776"/>
    <w:rsid w:val="00C209F1"/>
    <w:rsid w:val="00C21240"/>
    <w:rsid w:val="00C2192A"/>
    <w:rsid w:val="00C21EFB"/>
    <w:rsid w:val="00C2260A"/>
    <w:rsid w:val="00C2430E"/>
    <w:rsid w:val="00C248C1"/>
    <w:rsid w:val="00C25B57"/>
    <w:rsid w:val="00C264F7"/>
    <w:rsid w:val="00C30798"/>
    <w:rsid w:val="00C3129D"/>
    <w:rsid w:val="00C31A12"/>
    <w:rsid w:val="00C34461"/>
    <w:rsid w:val="00C356DA"/>
    <w:rsid w:val="00C35D7C"/>
    <w:rsid w:val="00C36ECD"/>
    <w:rsid w:val="00C405B7"/>
    <w:rsid w:val="00C40D62"/>
    <w:rsid w:val="00C4139A"/>
    <w:rsid w:val="00C41875"/>
    <w:rsid w:val="00C41986"/>
    <w:rsid w:val="00C41D05"/>
    <w:rsid w:val="00C41E25"/>
    <w:rsid w:val="00C423A4"/>
    <w:rsid w:val="00C4339E"/>
    <w:rsid w:val="00C43581"/>
    <w:rsid w:val="00C43A74"/>
    <w:rsid w:val="00C455FF"/>
    <w:rsid w:val="00C45BD5"/>
    <w:rsid w:val="00C461A3"/>
    <w:rsid w:val="00C466BA"/>
    <w:rsid w:val="00C46A80"/>
    <w:rsid w:val="00C5126F"/>
    <w:rsid w:val="00C5402D"/>
    <w:rsid w:val="00C54BD9"/>
    <w:rsid w:val="00C55A97"/>
    <w:rsid w:val="00C55C45"/>
    <w:rsid w:val="00C560C0"/>
    <w:rsid w:val="00C5617C"/>
    <w:rsid w:val="00C57C00"/>
    <w:rsid w:val="00C608D9"/>
    <w:rsid w:val="00C60C34"/>
    <w:rsid w:val="00C61878"/>
    <w:rsid w:val="00C621A8"/>
    <w:rsid w:val="00C64CA9"/>
    <w:rsid w:val="00C65ABB"/>
    <w:rsid w:val="00C6626F"/>
    <w:rsid w:val="00C664BA"/>
    <w:rsid w:val="00C66673"/>
    <w:rsid w:val="00C66986"/>
    <w:rsid w:val="00C6755A"/>
    <w:rsid w:val="00C6766D"/>
    <w:rsid w:val="00C70805"/>
    <w:rsid w:val="00C708D0"/>
    <w:rsid w:val="00C70FD5"/>
    <w:rsid w:val="00C7177E"/>
    <w:rsid w:val="00C718B4"/>
    <w:rsid w:val="00C71A23"/>
    <w:rsid w:val="00C71A3E"/>
    <w:rsid w:val="00C71CE6"/>
    <w:rsid w:val="00C71E1D"/>
    <w:rsid w:val="00C7230A"/>
    <w:rsid w:val="00C729C7"/>
    <w:rsid w:val="00C73258"/>
    <w:rsid w:val="00C7353C"/>
    <w:rsid w:val="00C73569"/>
    <w:rsid w:val="00C74587"/>
    <w:rsid w:val="00C745A4"/>
    <w:rsid w:val="00C750F5"/>
    <w:rsid w:val="00C752D8"/>
    <w:rsid w:val="00C75ABA"/>
    <w:rsid w:val="00C768C7"/>
    <w:rsid w:val="00C8069E"/>
    <w:rsid w:val="00C80719"/>
    <w:rsid w:val="00C80D01"/>
    <w:rsid w:val="00C8115A"/>
    <w:rsid w:val="00C82897"/>
    <w:rsid w:val="00C82D8F"/>
    <w:rsid w:val="00C82E9A"/>
    <w:rsid w:val="00C8368F"/>
    <w:rsid w:val="00C83E03"/>
    <w:rsid w:val="00C8451F"/>
    <w:rsid w:val="00C84DED"/>
    <w:rsid w:val="00C84E81"/>
    <w:rsid w:val="00C854A3"/>
    <w:rsid w:val="00C85FC3"/>
    <w:rsid w:val="00C86E52"/>
    <w:rsid w:val="00C8716F"/>
    <w:rsid w:val="00C8765B"/>
    <w:rsid w:val="00C8785E"/>
    <w:rsid w:val="00C91495"/>
    <w:rsid w:val="00C91968"/>
    <w:rsid w:val="00C91C9D"/>
    <w:rsid w:val="00C92332"/>
    <w:rsid w:val="00C927A4"/>
    <w:rsid w:val="00C97047"/>
    <w:rsid w:val="00C97874"/>
    <w:rsid w:val="00C978DD"/>
    <w:rsid w:val="00CA0C14"/>
    <w:rsid w:val="00CA15DD"/>
    <w:rsid w:val="00CA1915"/>
    <w:rsid w:val="00CA1A41"/>
    <w:rsid w:val="00CA220E"/>
    <w:rsid w:val="00CA2516"/>
    <w:rsid w:val="00CA2C9A"/>
    <w:rsid w:val="00CA3537"/>
    <w:rsid w:val="00CA40DC"/>
    <w:rsid w:val="00CA4997"/>
    <w:rsid w:val="00CA4F51"/>
    <w:rsid w:val="00CA5F2F"/>
    <w:rsid w:val="00CA6BD8"/>
    <w:rsid w:val="00CA75BD"/>
    <w:rsid w:val="00CA75F5"/>
    <w:rsid w:val="00CA7FBA"/>
    <w:rsid w:val="00CB0EAB"/>
    <w:rsid w:val="00CB0F5D"/>
    <w:rsid w:val="00CB14CA"/>
    <w:rsid w:val="00CB2840"/>
    <w:rsid w:val="00CB2CD7"/>
    <w:rsid w:val="00CB3062"/>
    <w:rsid w:val="00CB426C"/>
    <w:rsid w:val="00CB588F"/>
    <w:rsid w:val="00CB712C"/>
    <w:rsid w:val="00CB7B7D"/>
    <w:rsid w:val="00CC067B"/>
    <w:rsid w:val="00CC265E"/>
    <w:rsid w:val="00CC3BAC"/>
    <w:rsid w:val="00CC3DB1"/>
    <w:rsid w:val="00CC4263"/>
    <w:rsid w:val="00CC4A1D"/>
    <w:rsid w:val="00CC54F3"/>
    <w:rsid w:val="00CC5521"/>
    <w:rsid w:val="00CC5796"/>
    <w:rsid w:val="00CC596E"/>
    <w:rsid w:val="00CC60D4"/>
    <w:rsid w:val="00CC7090"/>
    <w:rsid w:val="00CD0001"/>
    <w:rsid w:val="00CD05D8"/>
    <w:rsid w:val="00CD08E5"/>
    <w:rsid w:val="00CD0901"/>
    <w:rsid w:val="00CD11E5"/>
    <w:rsid w:val="00CD11E7"/>
    <w:rsid w:val="00CD1609"/>
    <w:rsid w:val="00CD1DE3"/>
    <w:rsid w:val="00CD1E83"/>
    <w:rsid w:val="00CD225C"/>
    <w:rsid w:val="00CD2653"/>
    <w:rsid w:val="00CD403D"/>
    <w:rsid w:val="00CD45E1"/>
    <w:rsid w:val="00CD4FE4"/>
    <w:rsid w:val="00CD5264"/>
    <w:rsid w:val="00CD5376"/>
    <w:rsid w:val="00CD609F"/>
    <w:rsid w:val="00CD7D85"/>
    <w:rsid w:val="00CE09A3"/>
    <w:rsid w:val="00CE1B41"/>
    <w:rsid w:val="00CE24F4"/>
    <w:rsid w:val="00CE2FB4"/>
    <w:rsid w:val="00CE304E"/>
    <w:rsid w:val="00CE4E4F"/>
    <w:rsid w:val="00CE64B9"/>
    <w:rsid w:val="00CE659C"/>
    <w:rsid w:val="00CE67E6"/>
    <w:rsid w:val="00CE6FB5"/>
    <w:rsid w:val="00CF00E0"/>
    <w:rsid w:val="00CF0276"/>
    <w:rsid w:val="00CF10FF"/>
    <w:rsid w:val="00CF1908"/>
    <w:rsid w:val="00CF2BDA"/>
    <w:rsid w:val="00CF2D4C"/>
    <w:rsid w:val="00CF47F6"/>
    <w:rsid w:val="00CF70ED"/>
    <w:rsid w:val="00CF710B"/>
    <w:rsid w:val="00CF79DD"/>
    <w:rsid w:val="00D00B0B"/>
    <w:rsid w:val="00D01DCA"/>
    <w:rsid w:val="00D02489"/>
    <w:rsid w:val="00D02CC3"/>
    <w:rsid w:val="00D0302A"/>
    <w:rsid w:val="00D032D5"/>
    <w:rsid w:val="00D03D4C"/>
    <w:rsid w:val="00D04446"/>
    <w:rsid w:val="00D052AA"/>
    <w:rsid w:val="00D056A6"/>
    <w:rsid w:val="00D05FF7"/>
    <w:rsid w:val="00D060A9"/>
    <w:rsid w:val="00D061DD"/>
    <w:rsid w:val="00D068BA"/>
    <w:rsid w:val="00D0758F"/>
    <w:rsid w:val="00D10373"/>
    <w:rsid w:val="00D11DD5"/>
    <w:rsid w:val="00D1219E"/>
    <w:rsid w:val="00D1284E"/>
    <w:rsid w:val="00D13048"/>
    <w:rsid w:val="00D13185"/>
    <w:rsid w:val="00D13F9A"/>
    <w:rsid w:val="00D144D4"/>
    <w:rsid w:val="00D1510D"/>
    <w:rsid w:val="00D155A1"/>
    <w:rsid w:val="00D15744"/>
    <w:rsid w:val="00D15D4A"/>
    <w:rsid w:val="00D16459"/>
    <w:rsid w:val="00D170C2"/>
    <w:rsid w:val="00D17348"/>
    <w:rsid w:val="00D17532"/>
    <w:rsid w:val="00D20DF4"/>
    <w:rsid w:val="00D20FD1"/>
    <w:rsid w:val="00D2150B"/>
    <w:rsid w:val="00D223CF"/>
    <w:rsid w:val="00D24220"/>
    <w:rsid w:val="00D24723"/>
    <w:rsid w:val="00D24AB0"/>
    <w:rsid w:val="00D2541F"/>
    <w:rsid w:val="00D2617B"/>
    <w:rsid w:val="00D26341"/>
    <w:rsid w:val="00D26555"/>
    <w:rsid w:val="00D26B6F"/>
    <w:rsid w:val="00D273AD"/>
    <w:rsid w:val="00D30089"/>
    <w:rsid w:val="00D30B35"/>
    <w:rsid w:val="00D31B47"/>
    <w:rsid w:val="00D3263D"/>
    <w:rsid w:val="00D3517D"/>
    <w:rsid w:val="00D35651"/>
    <w:rsid w:val="00D35AF3"/>
    <w:rsid w:val="00D37887"/>
    <w:rsid w:val="00D37B12"/>
    <w:rsid w:val="00D40057"/>
    <w:rsid w:val="00D411DF"/>
    <w:rsid w:val="00D41217"/>
    <w:rsid w:val="00D42203"/>
    <w:rsid w:val="00D44069"/>
    <w:rsid w:val="00D458E3"/>
    <w:rsid w:val="00D46164"/>
    <w:rsid w:val="00D47202"/>
    <w:rsid w:val="00D50040"/>
    <w:rsid w:val="00D52264"/>
    <w:rsid w:val="00D52630"/>
    <w:rsid w:val="00D52C3A"/>
    <w:rsid w:val="00D532B0"/>
    <w:rsid w:val="00D5396E"/>
    <w:rsid w:val="00D540E9"/>
    <w:rsid w:val="00D544B0"/>
    <w:rsid w:val="00D54B15"/>
    <w:rsid w:val="00D54B84"/>
    <w:rsid w:val="00D5517C"/>
    <w:rsid w:val="00D5635F"/>
    <w:rsid w:val="00D579C5"/>
    <w:rsid w:val="00D60AFD"/>
    <w:rsid w:val="00D60BDA"/>
    <w:rsid w:val="00D60DF6"/>
    <w:rsid w:val="00D6148F"/>
    <w:rsid w:val="00D61B17"/>
    <w:rsid w:val="00D626CF"/>
    <w:rsid w:val="00D62BD4"/>
    <w:rsid w:val="00D6328C"/>
    <w:rsid w:val="00D645BC"/>
    <w:rsid w:val="00D6587B"/>
    <w:rsid w:val="00D660CA"/>
    <w:rsid w:val="00D66225"/>
    <w:rsid w:val="00D666A7"/>
    <w:rsid w:val="00D667BA"/>
    <w:rsid w:val="00D67271"/>
    <w:rsid w:val="00D67813"/>
    <w:rsid w:val="00D67B92"/>
    <w:rsid w:val="00D720BF"/>
    <w:rsid w:val="00D72F89"/>
    <w:rsid w:val="00D72FE4"/>
    <w:rsid w:val="00D732ED"/>
    <w:rsid w:val="00D7334B"/>
    <w:rsid w:val="00D737A5"/>
    <w:rsid w:val="00D73EF6"/>
    <w:rsid w:val="00D74627"/>
    <w:rsid w:val="00D74AA2"/>
    <w:rsid w:val="00D74BCD"/>
    <w:rsid w:val="00D7654C"/>
    <w:rsid w:val="00D77B5C"/>
    <w:rsid w:val="00D80731"/>
    <w:rsid w:val="00D80F70"/>
    <w:rsid w:val="00D81295"/>
    <w:rsid w:val="00D81427"/>
    <w:rsid w:val="00D81A24"/>
    <w:rsid w:val="00D826AA"/>
    <w:rsid w:val="00D83778"/>
    <w:rsid w:val="00D84133"/>
    <w:rsid w:val="00D84C88"/>
    <w:rsid w:val="00D84D0E"/>
    <w:rsid w:val="00D857C4"/>
    <w:rsid w:val="00D85A74"/>
    <w:rsid w:val="00D85C7A"/>
    <w:rsid w:val="00D8639F"/>
    <w:rsid w:val="00D867CD"/>
    <w:rsid w:val="00D86826"/>
    <w:rsid w:val="00D87245"/>
    <w:rsid w:val="00D90C01"/>
    <w:rsid w:val="00D92BD7"/>
    <w:rsid w:val="00D945C2"/>
    <w:rsid w:val="00D9467D"/>
    <w:rsid w:val="00D95245"/>
    <w:rsid w:val="00D964DC"/>
    <w:rsid w:val="00D971EC"/>
    <w:rsid w:val="00D97394"/>
    <w:rsid w:val="00D973F5"/>
    <w:rsid w:val="00D9773B"/>
    <w:rsid w:val="00DA1A54"/>
    <w:rsid w:val="00DA289D"/>
    <w:rsid w:val="00DA2962"/>
    <w:rsid w:val="00DA2DA6"/>
    <w:rsid w:val="00DA31F5"/>
    <w:rsid w:val="00DA4114"/>
    <w:rsid w:val="00DA461E"/>
    <w:rsid w:val="00DA5055"/>
    <w:rsid w:val="00DA6BB9"/>
    <w:rsid w:val="00DA6FFB"/>
    <w:rsid w:val="00DA7340"/>
    <w:rsid w:val="00DA74DF"/>
    <w:rsid w:val="00DA7F6D"/>
    <w:rsid w:val="00DB0565"/>
    <w:rsid w:val="00DB0D84"/>
    <w:rsid w:val="00DB1349"/>
    <w:rsid w:val="00DB1370"/>
    <w:rsid w:val="00DB1849"/>
    <w:rsid w:val="00DB1F42"/>
    <w:rsid w:val="00DB21ED"/>
    <w:rsid w:val="00DB23FE"/>
    <w:rsid w:val="00DB2622"/>
    <w:rsid w:val="00DB314E"/>
    <w:rsid w:val="00DB3171"/>
    <w:rsid w:val="00DB3196"/>
    <w:rsid w:val="00DB3E54"/>
    <w:rsid w:val="00DB4757"/>
    <w:rsid w:val="00DB6617"/>
    <w:rsid w:val="00DB7835"/>
    <w:rsid w:val="00DB7990"/>
    <w:rsid w:val="00DC1223"/>
    <w:rsid w:val="00DC1404"/>
    <w:rsid w:val="00DC15D9"/>
    <w:rsid w:val="00DC282E"/>
    <w:rsid w:val="00DC3478"/>
    <w:rsid w:val="00DC3E13"/>
    <w:rsid w:val="00DC417C"/>
    <w:rsid w:val="00DC4311"/>
    <w:rsid w:val="00DC4AAE"/>
    <w:rsid w:val="00DC4B75"/>
    <w:rsid w:val="00DC5371"/>
    <w:rsid w:val="00DC5F62"/>
    <w:rsid w:val="00DC63FE"/>
    <w:rsid w:val="00DC65ED"/>
    <w:rsid w:val="00DC77F4"/>
    <w:rsid w:val="00DD0635"/>
    <w:rsid w:val="00DD1939"/>
    <w:rsid w:val="00DD1D7B"/>
    <w:rsid w:val="00DD38E4"/>
    <w:rsid w:val="00DD3C85"/>
    <w:rsid w:val="00DD4B69"/>
    <w:rsid w:val="00DD4EA0"/>
    <w:rsid w:val="00DD4F3A"/>
    <w:rsid w:val="00DD5E3C"/>
    <w:rsid w:val="00DD65D8"/>
    <w:rsid w:val="00DD6AA8"/>
    <w:rsid w:val="00DD7625"/>
    <w:rsid w:val="00DE04AB"/>
    <w:rsid w:val="00DE055A"/>
    <w:rsid w:val="00DE0ABC"/>
    <w:rsid w:val="00DE1182"/>
    <w:rsid w:val="00DE194C"/>
    <w:rsid w:val="00DE26BA"/>
    <w:rsid w:val="00DE2A4D"/>
    <w:rsid w:val="00DE2CEE"/>
    <w:rsid w:val="00DE372B"/>
    <w:rsid w:val="00DE50C0"/>
    <w:rsid w:val="00DE78DE"/>
    <w:rsid w:val="00DE7B10"/>
    <w:rsid w:val="00DF0953"/>
    <w:rsid w:val="00DF0A3C"/>
    <w:rsid w:val="00DF1308"/>
    <w:rsid w:val="00DF2F2E"/>
    <w:rsid w:val="00DF3A91"/>
    <w:rsid w:val="00DF5649"/>
    <w:rsid w:val="00DF5FB2"/>
    <w:rsid w:val="00DF6233"/>
    <w:rsid w:val="00DF69AE"/>
    <w:rsid w:val="00DF711E"/>
    <w:rsid w:val="00DF7DC6"/>
    <w:rsid w:val="00E000D2"/>
    <w:rsid w:val="00E00829"/>
    <w:rsid w:val="00E02986"/>
    <w:rsid w:val="00E02A12"/>
    <w:rsid w:val="00E03152"/>
    <w:rsid w:val="00E03189"/>
    <w:rsid w:val="00E050A4"/>
    <w:rsid w:val="00E05319"/>
    <w:rsid w:val="00E064E5"/>
    <w:rsid w:val="00E0770C"/>
    <w:rsid w:val="00E1002D"/>
    <w:rsid w:val="00E10DB7"/>
    <w:rsid w:val="00E10F38"/>
    <w:rsid w:val="00E11215"/>
    <w:rsid w:val="00E1128B"/>
    <w:rsid w:val="00E11755"/>
    <w:rsid w:val="00E1551E"/>
    <w:rsid w:val="00E159E3"/>
    <w:rsid w:val="00E15EEB"/>
    <w:rsid w:val="00E166D6"/>
    <w:rsid w:val="00E16C0B"/>
    <w:rsid w:val="00E16C77"/>
    <w:rsid w:val="00E17D16"/>
    <w:rsid w:val="00E20003"/>
    <w:rsid w:val="00E202ED"/>
    <w:rsid w:val="00E205EC"/>
    <w:rsid w:val="00E20996"/>
    <w:rsid w:val="00E20A61"/>
    <w:rsid w:val="00E2218A"/>
    <w:rsid w:val="00E22B41"/>
    <w:rsid w:val="00E24121"/>
    <w:rsid w:val="00E2483E"/>
    <w:rsid w:val="00E25B4E"/>
    <w:rsid w:val="00E25EDF"/>
    <w:rsid w:val="00E26842"/>
    <w:rsid w:val="00E27888"/>
    <w:rsid w:val="00E27A27"/>
    <w:rsid w:val="00E27A5D"/>
    <w:rsid w:val="00E307BE"/>
    <w:rsid w:val="00E3115F"/>
    <w:rsid w:val="00E322A2"/>
    <w:rsid w:val="00E32346"/>
    <w:rsid w:val="00E325BA"/>
    <w:rsid w:val="00E33434"/>
    <w:rsid w:val="00E334A1"/>
    <w:rsid w:val="00E33BD6"/>
    <w:rsid w:val="00E33E38"/>
    <w:rsid w:val="00E34746"/>
    <w:rsid w:val="00E357D3"/>
    <w:rsid w:val="00E35D1E"/>
    <w:rsid w:val="00E360D4"/>
    <w:rsid w:val="00E36F6A"/>
    <w:rsid w:val="00E374A5"/>
    <w:rsid w:val="00E3762F"/>
    <w:rsid w:val="00E44EDF"/>
    <w:rsid w:val="00E4508B"/>
    <w:rsid w:val="00E451F7"/>
    <w:rsid w:val="00E45B6A"/>
    <w:rsid w:val="00E45DF6"/>
    <w:rsid w:val="00E460EE"/>
    <w:rsid w:val="00E46781"/>
    <w:rsid w:val="00E47095"/>
    <w:rsid w:val="00E47626"/>
    <w:rsid w:val="00E47E26"/>
    <w:rsid w:val="00E51987"/>
    <w:rsid w:val="00E522E9"/>
    <w:rsid w:val="00E52B7E"/>
    <w:rsid w:val="00E53212"/>
    <w:rsid w:val="00E54D63"/>
    <w:rsid w:val="00E54F90"/>
    <w:rsid w:val="00E55E0B"/>
    <w:rsid w:val="00E56B08"/>
    <w:rsid w:val="00E57430"/>
    <w:rsid w:val="00E57624"/>
    <w:rsid w:val="00E57B0F"/>
    <w:rsid w:val="00E60664"/>
    <w:rsid w:val="00E609D5"/>
    <w:rsid w:val="00E60B8B"/>
    <w:rsid w:val="00E60C2B"/>
    <w:rsid w:val="00E6116D"/>
    <w:rsid w:val="00E61D4D"/>
    <w:rsid w:val="00E62226"/>
    <w:rsid w:val="00E6248A"/>
    <w:rsid w:val="00E6261F"/>
    <w:rsid w:val="00E62DF8"/>
    <w:rsid w:val="00E6320E"/>
    <w:rsid w:val="00E640AF"/>
    <w:rsid w:val="00E64F02"/>
    <w:rsid w:val="00E66180"/>
    <w:rsid w:val="00E67548"/>
    <w:rsid w:val="00E71880"/>
    <w:rsid w:val="00E72752"/>
    <w:rsid w:val="00E72BAA"/>
    <w:rsid w:val="00E732E5"/>
    <w:rsid w:val="00E73B48"/>
    <w:rsid w:val="00E74F37"/>
    <w:rsid w:val="00E74F86"/>
    <w:rsid w:val="00E7509C"/>
    <w:rsid w:val="00E75993"/>
    <w:rsid w:val="00E76767"/>
    <w:rsid w:val="00E7685A"/>
    <w:rsid w:val="00E76E39"/>
    <w:rsid w:val="00E77778"/>
    <w:rsid w:val="00E8055D"/>
    <w:rsid w:val="00E80DE7"/>
    <w:rsid w:val="00E80FBF"/>
    <w:rsid w:val="00E81009"/>
    <w:rsid w:val="00E8136C"/>
    <w:rsid w:val="00E816FA"/>
    <w:rsid w:val="00E8274C"/>
    <w:rsid w:val="00E827BE"/>
    <w:rsid w:val="00E82984"/>
    <w:rsid w:val="00E83D77"/>
    <w:rsid w:val="00E8411B"/>
    <w:rsid w:val="00E8464A"/>
    <w:rsid w:val="00E855DB"/>
    <w:rsid w:val="00E85C4B"/>
    <w:rsid w:val="00E86238"/>
    <w:rsid w:val="00E86981"/>
    <w:rsid w:val="00E87496"/>
    <w:rsid w:val="00E90CDD"/>
    <w:rsid w:val="00E91209"/>
    <w:rsid w:val="00E9185E"/>
    <w:rsid w:val="00E91A28"/>
    <w:rsid w:val="00E920DB"/>
    <w:rsid w:val="00E9269E"/>
    <w:rsid w:val="00E9325A"/>
    <w:rsid w:val="00E952B1"/>
    <w:rsid w:val="00E95DBE"/>
    <w:rsid w:val="00E96A4F"/>
    <w:rsid w:val="00E96CDD"/>
    <w:rsid w:val="00E97626"/>
    <w:rsid w:val="00EA07F6"/>
    <w:rsid w:val="00EA12E5"/>
    <w:rsid w:val="00EA2EBF"/>
    <w:rsid w:val="00EA30A7"/>
    <w:rsid w:val="00EA48D8"/>
    <w:rsid w:val="00EA49E1"/>
    <w:rsid w:val="00EA4B04"/>
    <w:rsid w:val="00EA4B1B"/>
    <w:rsid w:val="00EA5888"/>
    <w:rsid w:val="00EA665F"/>
    <w:rsid w:val="00EA6BA3"/>
    <w:rsid w:val="00EA6C61"/>
    <w:rsid w:val="00EA6DEA"/>
    <w:rsid w:val="00EA7211"/>
    <w:rsid w:val="00EA72C8"/>
    <w:rsid w:val="00EA7B52"/>
    <w:rsid w:val="00EB04DD"/>
    <w:rsid w:val="00EB5374"/>
    <w:rsid w:val="00EB56D2"/>
    <w:rsid w:val="00EB5B3C"/>
    <w:rsid w:val="00EB5CB6"/>
    <w:rsid w:val="00EB732B"/>
    <w:rsid w:val="00EC0EA9"/>
    <w:rsid w:val="00EC13CE"/>
    <w:rsid w:val="00EC156D"/>
    <w:rsid w:val="00EC18EA"/>
    <w:rsid w:val="00EC1AA4"/>
    <w:rsid w:val="00EC2B18"/>
    <w:rsid w:val="00EC2FC3"/>
    <w:rsid w:val="00EC4E95"/>
    <w:rsid w:val="00EC545D"/>
    <w:rsid w:val="00EC5F24"/>
    <w:rsid w:val="00EC6045"/>
    <w:rsid w:val="00EC7368"/>
    <w:rsid w:val="00EC7677"/>
    <w:rsid w:val="00ED0565"/>
    <w:rsid w:val="00ED0C3F"/>
    <w:rsid w:val="00ED1444"/>
    <w:rsid w:val="00ED5658"/>
    <w:rsid w:val="00ED5685"/>
    <w:rsid w:val="00ED576C"/>
    <w:rsid w:val="00ED5E6C"/>
    <w:rsid w:val="00ED7DF0"/>
    <w:rsid w:val="00EE050C"/>
    <w:rsid w:val="00EE0A4C"/>
    <w:rsid w:val="00EE122C"/>
    <w:rsid w:val="00EE18C7"/>
    <w:rsid w:val="00EE2410"/>
    <w:rsid w:val="00EE37D8"/>
    <w:rsid w:val="00EE3A5C"/>
    <w:rsid w:val="00EE3A93"/>
    <w:rsid w:val="00EE3D91"/>
    <w:rsid w:val="00EE3E2A"/>
    <w:rsid w:val="00EE4B53"/>
    <w:rsid w:val="00EE67A3"/>
    <w:rsid w:val="00EE67EB"/>
    <w:rsid w:val="00EE6AD8"/>
    <w:rsid w:val="00EE7366"/>
    <w:rsid w:val="00EE74A1"/>
    <w:rsid w:val="00EF0139"/>
    <w:rsid w:val="00EF0B36"/>
    <w:rsid w:val="00EF1483"/>
    <w:rsid w:val="00EF1F93"/>
    <w:rsid w:val="00EF36D2"/>
    <w:rsid w:val="00EF5C84"/>
    <w:rsid w:val="00EF76D7"/>
    <w:rsid w:val="00F002DA"/>
    <w:rsid w:val="00F008ED"/>
    <w:rsid w:val="00F00F14"/>
    <w:rsid w:val="00F02052"/>
    <w:rsid w:val="00F0322F"/>
    <w:rsid w:val="00F03380"/>
    <w:rsid w:val="00F0600D"/>
    <w:rsid w:val="00F07372"/>
    <w:rsid w:val="00F077FF"/>
    <w:rsid w:val="00F078B0"/>
    <w:rsid w:val="00F107C8"/>
    <w:rsid w:val="00F10A77"/>
    <w:rsid w:val="00F11545"/>
    <w:rsid w:val="00F116BF"/>
    <w:rsid w:val="00F12876"/>
    <w:rsid w:val="00F13296"/>
    <w:rsid w:val="00F132B0"/>
    <w:rsid w:val="00F13DFC"/>
    <w:rsid w:val="00F14860"/>
    <w:rsid w:val="00F157BB"/>
    <w:rsid w:val="00F171D3"/>
    <w:rsid w:val="00F17A87"/>
    <w:rsid w:val="00F202FE"/>
    <w:rsid w:val="00F20768"/>
    <w:rsid w:val="00F207D2"/>
    <w:rsid w:val="00F2153D"/>
    <w:rsid w:val="00F216A5"/>
    <w:rsid w:val="00F2190A"/>
    <w:rsid w:val="00F21C37"/>
    <w:rsid w:val="00F22867"/>
    <w:rsid w:val="00F23347"/>
    <w:rsid w:val="00F23B8D"/>
    <w:rsid w:val="00F242D0"/>
    <w:rsid w:val="00F24311"/>
    <w:rsid w:val="00F2568B"/>
    <w:rsid w:val="00F25C40"/>
    <w:rsid w:val="00F26566"/>
    <w:rsid w:val="00F26DFA"/>
    <w:rsid w:val="00F26E50"/>
    <w:rsid w:val="00F274E1"/>
    <w:rsid w:val="00F303C6"/>
    <w:rsid w:val="00F30F80"/>
    <w:rsid w:val="00F31C70"/>
    <w:rsid w:val="00F32BDC"/>
    <w:rsid w:val="00F32C27"/>
    <w:rsid w:val="00F335BD"/>
    <w:rsid w:val="00F33BA2"/>
    <w:rsid w:val="00F35968"/>
    <w:rsid w:val="00F3732A"/>
    <w:rsid w:val="00F37529"/>
    <w:rsid w:val="00F40E5F"/>
    <w:rsid w:val="00F40F74"/>
    <w:rsid w:val="00F4100F"/>
    <w:rsid w:val="00F418D3"/>
    <w:rsid w:val="00F418D5"/>
    <w:rsid w:val="00F41E54"/>
    <w:rsid w:val="00F41F12"/>
    <w:rsid w:val="00F42438"/>
    <w:rsid w:val="00F4298F"/>
    <w:rsid w:val="00F43293"/>
    <w:rsid w:val="00F43DBE"/>
    <w:rsid w:val="00F43E32"/>
    <w:rsid w:val="00F43EA2"/>
    <w:rsid w:val="00F44DAC"/>
    <w:rsid w:val="00F4550B"/>
    <w:rsid w:val="00F45930"/>
    <w:rsid w:val="00F45BE4"/>
    <w:rsid w:val="00F45EE5"/>
    <w:rsid w:val="00F46230"/>
    <w:rsid w:val="00F46A0D"/>
    <w:rsid w:val="00F47D95"/>
    <w:rsid w:val="00F500BE"/>
    <w:rsid w:val="00F51619"/>
    <w:rsid w:val="00F51714"/>
    <w:rsid w:val="00F51A92"/>
    <w:rsid w:val="00F51AC6"/>
    <w:rsid w:val="00F525D4"/>
    <w:rsid w:val="00F53183"/>
    <w:rsid w:val="00F53325"/>
    <w:rsid w:val="00F534F1"/>
    <w:rsid w:val="00F5358B"/>
    <w:rsid w:val="00F5384D"/>
    <w:rsid w:val="00F53962"/>
    <w:rsid w:val="00F53DE5"/>
    <w:rsid w:val="00F561CA"/>
    <w:rsid w:val="00F56360"/>
    <w:rsid w:val="00F56534"/>
    <w:rsid w:val="00F565F7"/>
    <w:rsid w:val="00F56717"/>
    <w:rsid w:val="00F5701B"/>
    <w:rsid w:val="00F57185"/>
    <w:rsid w:val="00F57AB8"/>
    <w:rsid w:val="00F57E45"/>
    <w:rsid w:val="00F60DBC"/>
    <w:rsid w:val="00F60F98"/>
    <w:rsid w:val="00F630D6"/>
    <w:rsid w:val="00F635DF"/>
    <w:rsid w:val="00F6394B"/>
    <w:rsid w:val="00F639E7"/>
    <w:rsid w:val="00F63B28"/>
    <w:rsid w:val="00F63B38"/>
    <w:rsid w:val="00F63CD6"/>
    <w:rsid w:val="00F64F29"/>
    <w:rsid w:val="00F652CC"/>
    <w:rsid w:val="00F66204"/>
    <w:rsid w:val="00F66644"/>
    <w:rsid w:val="00F6672D"/>
    <w:rsid w:val="00F6705B"/>
    <w:rsid w:val="00F67FD1"/>
    <w:rsid w:val="00F70374"/>
    <w:rsid w:val="00F71482"/>
    <w:rsid w:val="00F72341"/>
    <w:rsid w:val="00F72367"/>
    <w:rsid w:val="00F72A72"/>
    <w:rsid w:val="00F72D97"/>
    <w:rsid w:val="00F7301C"/>
    <w:rsid w:val="00F7382A"/>
    <w:rsid w:val="00F749B6"/>
    <w:rsid w:val="00F74C10"/>
    <w:rsid w:val="00F74CA0"/>
    <w:rsid w:val="00F74E5D"/>
    <w:rsid w:val="00F761AB"/>
    <w:rsid w:val="00F7716B"/>
    <w:rsid w:val="00F77C25"/>
    <w:rsid w:val="00F77EDB"/>
    <w:rsid w:val="00F8002A"/>
    <w:rsid w:val="00F80400"/>
    <w:rsid w:val="00F817D9"/>
    <w:rsid w:val="00F82944"/>
    <w:rsid w:val="00F82D4A"/>
    <w:rsid w:val="00F83B0D"/>
    <w:rsid w:val="00F84B7E"/>
    <w:rsid w:val="00F84BAD"/>
    <w:rsid w:val="00F84E6F"/>
    <w:rsid w:val="00F84FE2"/>
    <w:rsid w:val="00F85400"/>
    <w:rsid w:val="00F86824"/>
    <w:rsid w:val="00F869C7"/>
    <w:rsid w:val="00F8740B"/>
    <w:rsid w:val="00F917D4"/>
    <w:rsid w:val="00F9254E"/>
    <w:rsid w:val="00F926C1"/>
    <w:rsid w:val="00F929C1"/>
    <w:rsid w:val="00F92A0A"/>
    <w:rsid w:val="00F93707"/>
    <w:rsid w:val="00F95D3C"/>
    <w:rsid w:val="00F95E68"/>
    <w:rsid w:val="00F96B00"/>
    <w:rsid w:val="00F978F5"/>
    <w:rsid w:val="00FA0BBA"/>
    <w:rsid w:val="00FA1522"/>
    <w:rsid w:val="00FA1664"/>
    <w:rsid w:val="00FA2359"/>
    <w:rsid w:val="00FA2B74"/>
    <w:rsid w:val="00FA38AA"/>
    <w:rsid w:val="00FA455A"/>
    <w:rsid w:val="00FA4797"/>
    <w:rsid w:val="00FA4D59"/>
    <w:rsid w:val="00FA594D"/>
    <w:rsid w:val="00FA6EE8"/>
    <w:rsid w:val="00FA72A1"/>
    <w:rsid w:val="00FA77E2"/>
    <w:rsid w:val="00FB06BC"/>
    <w:rsid w:val="00FB0720"/>
    <w:rsid w:val="00FB0C51"/>
    <w:rsid w:val="00FB0DB8"/>
    <w:rsid w:val="00FB3553"/>
    <w:rsid w:val="00FB38A9"/>
    <w:rsid w:val="00FB3D44"/>
    <w:rsid w:val="00FB4C31"/>
    <w:rsid w:val="00FB55F8"/>
    <w:rsid w:val="00FB5A57"/>
    <w:rsid w:val="00FB5A90"/>
    <w:rsid w:val="00FC0225"/>
    <w:rsid w:val="00FC045B"/>
    <w:rsid w:val="00FC1069"/>
    <w:rsid w:val="00FC3C66"/>
    <w:rsid w:val="00FC3EE1"/>
    <w:rsid w:val="00FC4158"/>
    <w:rsid w:val="00FC445F"/>
    <w:rsid w:val="00FC4A05"/>
    <w:rsid w:val="00FC5863"/>
    <w:rsid w:val="00FC5F45"/>
    <w:rsid w:val="00FC61CC"/>
    <w:rsid w:val="00FC61EE"/>
    <w:rsid w:val="00FC6D06"/>
    <w:rsid w:val="00FC6E0E"/>
    <w:rsid w:val="00FC7103"/>
    <w:rsid w:val="00FD0349"/>
    <w:rsid w:val="00FD12E2"/>
    <w:rsid w:val="00FD1616"/>
    <w:rsid w:val="00FD1C05"/>
    <w:rsid w:val="00FD2576"/>
    <w:rsid w:val="00FD3183"/>
    <w:rsid w:val="00FD3DF0"/>
    <w:rsid w:val="00FD4F17"/>
    <w:rsid w:val="00FD54DE"/>
    <w:rsid w:val="00FD5569"/>
    <w:rsid w:val="00FD6995"/>
    <w:rsid w:val="00FD7404"/>
    <w:rsid w:val="00FE0BFB"/>
    <w:rsid w:val="00FE0EDD"/>
    <w:rsid w:val="00FE108D"/>
    <w:rsid w:val="00FE1B7E"/>
    <w:rsid w:val="00FE2F2D"/>
    <w:rsid w:val="00FE3068"/>
    <w:rsid w:val="00FE35D9"/>
    <w:rsid w:val="00FE3BC4"/>
    <w:rsid w:val="00FE42B6"/>
    <w:rsid w:val="00FE4BE9"/>
    <w:rsid w:val="00FE737F"/>
    <w:rsid w:val="00FF0789"/>
    <w:rsid w:val="00FF1F03"/>
    <w:rsid w:val="00FF2298"/>
    <w:rsid w:val="00FF30A8"/>
    <w:rsid w:val="00FF3AF9"/>
    <w:rsid w:val="00FF3C2C"/>
    <w:rsid w:val="00FF4A43"/>
    <w:rsid w:val="00FF5B66"/>
    <w:rsid w:val="00FF60B7"/>
    <w:rsid w:val="00FF6927"/>
    <w:rsid w:val="00FF70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E3FE0C"/>
  <w15:docId w15:val="{034D5A85-CB58-4800-8769-F5BBD3908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67294"/>
    <w:pPr>
      <w:spacing w:before="120" w:after="280"/>
    </w:pPr>
    <w:rPr>
      <w:sz w:val="24"/>
    </w:rPr>
  </w:style>
  <w:style w:type="paragraph" w:styleId="berschrift1">
    <w:name w:val="heading 1"/>
    <w:aliases w:val="Titel 1"/>
    <w:basedOn w:val="Standard"/>
    <w:next w:val="Standard"/>
    <w:link w:val="berschrift1Zchn"/>
    <w:uiPriority w:val="9"/>
    <w:qFormat/>
    <w:rsid w:val="007F2770"/>
    <w:pPr>
      <w:keepNext/>
      <w:keepLines/>
      <w:spacing w:before="360" w:after="120"/>
      <w:outlineLvl w:val="0"/>
    </w:pPr>
    <w:rPr>
      <w:rFonts w:asciiTheme="majorHAnsi" w:eastAsiaTheme="majorEastAsia" w:hAnsiTheme="majorHAnsi" w:cstheme="majorBidi"/>
      <w:b/>
      <w:color w:val="0D0D0D" w:themeColor="text1" w:themeTint="F2"/>
      <w:sz w:val="32"/>
      <w:szCs w:val="32"/>
    </w:rPr>
  </w:style>
  <w:style w:type="paragraph" w:styleId="berschrift2">
    <w:name w:val="heading 2"/>
    <w:aliases w:val="Titel 2"/>
    <w:basedOn w:val="Standard"/>
    <w:next w:val="Standard"/>
    <w:link w:val="berschrift2Zchn"/>
    <w:uiPriority w:val="9"/>
    <w:unhideWhenUsed/>
    <w:qFormat/>
    <w:rsid w:val="00D54B84"/>
    <w:pPr>
      <w:keepNext/>
      <w:keepLines/>
      <w:spacing w:before="40" w:after="0"/>
      <w:outlineLvl w:val="1"/>
    </w:pPr>
    <w:rPr>
      <w:rFonts w:asciiTheme="majorHAnsi" w:eastAsiaTheme="majorEastAsia" w:hAnsiTheme="majorHAnsi" w:cstheme="majorBidi"/>
      <w:b/>
      <w:color w:val="0D0D0D" w:themeColor="text1" w:themeTint="F2"/>
      <w:sz w:val="28"/>
      <w:szCs w:val="26"/>
    </w:rPr>
  </w:style>
  <w:style w:type="paragraph" w:styleId="berschrift3">
    <w:name w:val="heading 3"/>
    <w:aliases w:val="Titel 3"/>
    <w:basedOn w:val="Standard"/>
    <w:next w:val="Standard"/>
    <w:link w:val="berschrift3Zchn"/>
    <w:uiPriority w:val="9"/>
    <w:unhideWhenUsed/>
    <w:qFormat/>
    <w:rsid w:val="00572CC3"/>
    <w:pPr>
      <w:keepNext/>
      <w:keepLines/>
      <w:spacing w:before="40" w:after="0"/>
      <w:outlineLvl w:val="2"/>
    </w:pPr>
    <w:rPr>
      <w:rFonts w:asciiTheme="majorHAnsi" w:eastAsiaTheme="majorEastAsia" w:hAnsiTheme="majorHAnsi" w:cstheme="majorBidi"/>
      <w:b/>
      <w:szCs w:val="24"/>
    </w:rPr>
  </w:style>
  <w:style w:type="paragraph" w:styleId="berschrift4">
    <w:name w:val="heading 4"/>
    <w:basedOn w:val="Standard"/>
    <w:next w:val="Standard"/>
    <w:link w:val="berschrift4Zchn"/>
    <w:uiPriority w:val="9"/>
    <w:semiHidden/>
    <w:unhideWhenUsed/>
    <w:qFormat/>
    <w:rsid w:val="008D0C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0BE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0BEC"/>
  </w:style>
  <w:style w:type="paragraph" w:styleId="Fuzeile">
    <w:name w:val="footer"/>
    <w:basedOn w:val="Standard"/>
    <w:link w:val="FuzeileZchn"/>
    <w:uiPriority w:val="99"/>
    <w:unhideWhenUsed/>
    <w:rsid w:val="005D0BE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0BEC"/>
  </w:style>
  <w:style w:type="character" w:customStyle="1" w:styleId="berschrift1Zchn">
    <w:name w:val="Überschrift 1 Zchn"/>
    <w:aliases w:val="Titel 1 Zchn"/>
    <w:basedOn w:val="Absatz-Standardschriftart"/>
    <w:link w:val="berschrift1"/>
    <w:uiPriority w:val="9"/>
    <w:rsid w:val="007F2770"/>
    <w:rPr>
      <w:rFonts w:asciiTheme="majorHAnsi" w:eastAsiaTheme="majorEastAsia" w:hAnsiTheme="majorHAnsi" w:cstheme="majorBidi"/>
      <w:b/>
      <w:color w:val="0D0D0D" w:themeColor="text1" w:themeTint="F2"/>
      <w:sz w:val="32"/>
      <w:szCs w:val="32"/>
    </w:rPr>
  </w:style>
  <w:style w:type="character" w:customStyle="1" w:styleId="berschrift2Zchn">
    <w:name w:val="Überschrift 2 Zchn"/>
    <w:aliases w:val="Titel 2 Zchn"/>
    <w:basedOn w:val="Absatz-Standardschriftart"/>
    <w:link w:val="berschrift2"/>
    <w:uiPriority w:val="9"/>
    <w:rsid w:val="00D54B84"/>
    <w:rPr>
      <w:rFonts w:asciiTheme="majorHAnsi" w:eastAsiaTheme="majorEastAsia" w:hAnsiTheme="majorHAnsi" w:cstheme="majorBidi"/>
      <w:b/>
      <w:color w:val="0D0D0D" w:themeColor="text1" w:themeTint="F2"/>
      <w:sz w:val="28"/>
      <w:szCs w:val="26"/>
    </w:rPr>
  </w:style>
  <w:style w:type="paragraph" w:styleId="Inhaltsverzeichnisberschrift">
    <w:name w:val="TOC Heading"/>
    <w:basedOn w:val="berschrift1"/>
    <w:next w:val="Standard"/>
    <w:uiPriority w:val="39"/>
    <w:unhideWhenUsed/>
    <w:qFormat/>
    <w:rsid w:val="005D0BEC"/>
    <w:pPr>
      <w:outlineLvl w:val="9"/>
    </w:pPr>
    <w:rPr>
      <w:b w:val="0"/>
      <w:color w:val="2F5496" w:themeColor="accent1" w:themeShade="BF"/>
      <w:lang w:eastAsia="de-CH"/>
    </w:rPr>
  </w:style>
  <w:style w:type="paragraph" w:styleId="Verzeichnis1">
    <w:name w:val="toc 1"/>
    <w:basedOn w:val="Standard"/>
    <w:next w:val="Standard"/>
    <w:autoRedefine/>
    <w:uiPriority w:val="39"/>
    <w:unhideWhenUsed/>
    <w:rsid w:val="005D0BEC"/>
    <w:pPr>
      <w:spacing w:after="100"/>
    </w:pPr>
  </w:style>
  <w:style w:type="paragraph" w:styleId="Verzeichnis2">
    <w:name w:val="toc 2"/>
    <w:basedOn w:val="Standard"/>
    <w:next w:val="Standard"/>
    <w:autoRedefine/>
    <w:uiPriority w:val="39"/>
    <w:unhideWhenUsed/>
    <w:rsid w:val="005D0BEC"/>
    <w:pPr>
      <w:spacing w:after="100"/>
      <w:ind w:left="220"/>
    </w:pPr>
  </w:style>
  <w:style w:type="character" w:styleId="Hyperlink">
    <w:name w:val="Hyperlink"/>
    <w:basedOn w:val="Absatz-Standardschriftart"/>
    <w:uiPriority w:val="99"/>
    <w:unhideWhenUsed/>
    <w:rsid w:val="005D0BEC"/>
    <w:rPr>
      <w:color w:val="0563C1" w:themeColor="hyperlink"/>
      <w:u w:val="single"/>
    </w:rPr>
  </w:style>
  <w:style w:type="paragraph" w:styleId="Titel">
    <w:name w:val="Title"/>
    <w:basedOn w:val="Standard"/>
    <w:next w:val="Standard"/>
    <w:link w:val="TitelZchn"/>
    <w:uiPriority w:val="10"/>
    <w:qFormat/>
    <w:rsid w:val="00710D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10D79"/>
    <w:rPr>
      <w:rFonts w:asciiTheme="majorHAnsi" w:eastAsiaTheme="majorEastAsia" w:hAnsiTheme="majorHAnsi" w:cstheme="majorBidi"/>
      <w:spacing w:val="-10"/>
      <w:kern w:val="28"/>
      <w:sz w:val="56"/>
      <w:szCs w:val="56"/>
    </w:rPr>
  </w:style>
  <w:style w:type="paragraph" w:styleId="Listenabsatz">
    <w:name w:val="List Paragraph"/>
    <w:basedOn w:val="Standard"/>
    <w:uiPriority w:val="34"/>
    <w:qFormat/>
    <w:rsid w:val="00401A7F"/>
    <w:pPr>
      <w:ind w:left="720"/>
      <w:contextualSpacing/>
    </w:pPr>
  </w:style>
  <w:style w:type="paragraph" w:styleId="Beschriftung">
    <w:name w:val="caption"/>
    <w:basedOn w:val="Standard"/>
    <w:next w:val="Standard"/>
    <w:uiPriority w:val="35"/>
    <w:unhideWhenUsed/>
    <w:qFormat/>
    <w:rsid w:val="001C083E"/>
    <w:pPr>
      <w:spacing w:before="0" w:after="200" w:line="240" w:lineRule="auto"/>
    </w:pPr>
    <w:rPr>
      <w:i/>
      <w:iCs/>
      <w:color w:val="44546A" w:themeColor="text2"/>
      <w:sz w:val="18"/>
      <w:szCs w:val="18"/>
    </w:rPr>
  </w:style>
  <w:style w:type="table" w:styleId="Tabellenraster">
    <w:name w:val="Table Grid"/>
    <w:basedOn w:val="NormaleTabelle"/>
    <w:uiPriority w:val="59"/>
    <w:rsid w:val="00D261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1hell1">
    <w:name w:val="Gitternetztabelle 1 hell1"/>
    <w:basedOn w:val="NormaleTabelle"/>
    <w:uiPriority w:val="46"/>
    <w:rsid w:val="00D2617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itternetztabelle31">
    <w:name w:val="Gitternetztabelle 31"/>
    <w:basedOn w:val="NormaleTabelle"/>
    <w:uiPriority w:val="48"/>
    <w:rsid w:val="00D2617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Fett">
    <w:name w:val="Strong"/>
    <w:basedOn w:val="Absatz-Standardschriftart"/>
    <w:uiPriority w:val="22"/>
    <w:qFormat/>
    <w:rsid w:val="00466C00"/>
    <w:rPr>
      <w:b/>
      <w:bCs/>
    </w:rPr>
  </w:style>
  <w:style w:type="paragraph" w:styleId="StandardWeb">
    <w:name w:val="Normal (Web)"/>
    <w:basedOn w:val="Standard"/>
    <w:uiPriority w:val="99"/>
    <w:semiHidden/>
    <w:unhideWhenUsed/>
    <w:rsid w:val="002D1132"/>
    <w:pPr>
      <w:spacing w:before="100" w:beforeAutospacing="1" w:after="100" w:afterAutospacing="1" w:line="240" w:lineRule="auto"/>
    </w:pPr>
    <w:rPr>
      <w:rFonts w:ascii="Times New Roman" w:eastAsia="Times New Roman" w:hAnsi="Times New Roman" w:cs="Times New Roman"/>
      <w:szCs w:val="24"/>
      <w:lang w:eastAsia="de-CH"/>
    </w:rPr>
  </w:style>
  <w:style w:type="character" w:customStyle="1" w:styleId="berschrift3Zchn">
    <w:name w:val="Überschrift 3 Zchn"/>
    <w:aliases w:val="Titel 3 Zchn"/>
    <w:basedOn w:val="Absatz-Standardschriftart"/>
    <w:link w:val="berschrift3"/>
    <w:uiPriority w:val="9"/>
    <w:rsid w:val="00572CC3"/>
    <w:rPr>
      <w:rFonts w:asciiTheme="majorHAnsi" w:eastAsiaTheme="majorEastAsia" w:hAnsiTheme="majorHAnsi" w:cstheme="majorBidi"/>
      <w:b/>
      <w:sz w:val="24"/>
      <w:szCs w:val="24"/>
    </w:rPr>
  </w:style>
  <w:style w:type="character" w:customStyle="1" w:styleId="NichtaufgelsteErwhnung1">
    <w:name w:val="Nicht aufgelöste Erwähnung1"/>
    <w:basedOn w:val="Absatz-Standardschriftart"/>
    <w:uiPriority w:val="99"/>
    <w:semiHidden/>
    <w:unhideWhenUsed/>
    <w:rsid w:val="00B12B18"/>
    <w:rPr>
      <w:color w:val="808080"/>
      <w:shd w:val="clear" w:color="auto" w:fill="E6E6E6"/>
    </w:rPr>
  </w:style>
  <w:style w:type="paragraph" w:styleId="Verzeichnis3">
    <w:name w:val="toc 3"/>
    <w:basedOn w:val="Standard"/>
    <w:next w:val="Standard"/>
    <w:autoRedefine/>
    <w:uiPriority w:val="39"/>
    <w:unhideWhenUsed/>
    <w:rsid w:val="00AD7591"/>
    <w:pPr>
      <w:spacing w:after="100"/>
      <w:ind w:left="480"/>
    </w:pPr>
  </w:style>
  <w:style w:type="character" w:styleId="SchwacheHervorhebung">
    <w:name w:val="Subtle Emphasis"/>
    <w:basedOn w:val="Absatz-Standardschriftart"/>
    <w:uiPriority w:val="19"/>
    <w:qFormat/>
    <w:rsid w:val="006E10F8"/>
    <w:rPr>
      <w:i/>
      <w:iCs/>
      <w:color w:val="404040" w:themeColor="text1" w:themeTint="BF"/>
    </w:rPr>
  </w:style>
  <w:style w:type="table" w:customStyle="1" w:styleId="Listentabelle1hell1">
    <w:name w:val="Listentabelle 1 hell1"/>
    <w:basedOn w:val="NormaleTabelle"/>
    <w:uiPriority w:val="46"/>
    <w:rsid w:val="00245A5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xtkrper">
    <w:name w:val="Body Text"/>
    <w:basedOn w:val="Standard"/>
    <w:link w:val="TextkrperZchn"/>
    <w:uiPriority w:val="1"/>
    <w:qFormat/>
    <w:rsid w:val="003E1F00"/>
    <w:pPr>
      <w:widowControl w:val="0"/>
      <w:autoSpaceDE w:val="0"/>
      <w:autoSpaceDN w:val="0"/>
      <w:spacing w:before="0" w:after="0" w:line="240" w:lineRule="auto"/>
    </w:pPr>
    <w:rPr>
      <w:rFonts w:ascii="Arial" w:eastAsia="Arial" w:hAnsi="Arial" w:cs="Arial"/>
      <w:szCs w:val="24"/>
      <w:lang w:val="en-US"/>
    </w:rPr>
  </w:style>
  <w:style w:type="character" w:customStyle="1" w:styleId="TextkrperZchn">
    <w:name w:val="Textkörper Zchn"/>
    <w:basedOn w:val="Absatz-Standardschriftart"/>
    <w:link w:val="Textkrper"/>
    <w:uiPriority w:val="1"/>
    <w:rsid w:val="003E1F00"/>
    <w:rPr>
      <w:rFonts w:ascii="Arial" w:eastAsia="Arial" w:hAnsi="Arial" w:cs="Arial"/>
      <w:sz w:val="24"/>
      <w:szCs w:val="24"/>
      <w:lang w:val="en-US"/>
    </w:rPr>
  </w:style>
  <w:style w:type="paragraph" w:styleId="Sprechblasentext">
    <w:name w:val="Balloon Text"/>
    <w:basedOn w:val="Standard"/>
    <w:link w:val="SprechblasentextZchn"/>
    <w:uiPriority w:val="99"/>
    <w:semiHidden/>
    <w:unhideWhenUsed/>
    <w:rsid w:val="00BB22ED"/>
    <w:pPr>
      <w:spacing w:before="0"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22ED"/>
    <w:rPr>
      <w:rFonts w:ascii="Segoe UI" w:hAnsi="Segoe UI" w:cs="Segoe UI"/>
      <w:sz w:val="18"/>
      <w:szCs w:val="18"/>
    </w:rPr>
  </w:style>
  <w:style w:type="character" w:styleId="BesuchterLink">
    <w:name w:val="FollowedHyperlink"/>
    <w:basedOn w:val="Absatz-Standardschriftart"/>
    <w:uiPriority w:val="99"/>
    <w:semiHidden/>
    <w:unhideWhenUsed/>
    <w:rsid w:val="00436218"/>
    <w:rPr>
      <w:color w:val="954F72" w:themeColor="followedHyperlink"/>
      <w:u w:val="single"/>
    </w:rPr>
  </w:style>
  <w:style w:type="paragraph" w:styleId="KeinLeerraum">
    <w:name w:val="No Spacing"/>
    <w:uiPriority w:val="1"/>
    <w:qFormat/>
    <w:rsid w:val="001678A1"/>
    <w:pPr>
      <w:spacing w:after="0" w:line="240" w:lineRule="auto"/>
    </w:pPr>
    <w:rPr>
      <w:sz w:val="24"/>
    </w:rPr>
  </w:style>
  <w:style w:type="paragraph" w:styleId="Funotentext">
    <w:name w:val="footnote text"/>
    <w:basedOn w:val="Standard"/>
    <w:link w:val="FunotentextZchn"/>
    <w:uiPriority w:val="99"/>
    <w:unhideWhenUsed/>
    <w:rsid w:val="00B00A83"/>
    <w:pPr>
      <w:spacing w:before="0" w:after="0" w:line="288" w:lineRule="auto"/>
    </w:pPr>
    <w:rPr>
      <w:rFonts w:ascii="Arial" w:eastAsiaTheme="minorEastAsia" w:hAnsi="Arial"/>
      <w:sz w:val="16"/>
      <w:szCs w:val="24"/>
      <w:lang w:val="de-DE" w:eastAsia="de-DE"/>
    </w:rPr>
  </w:style>
  <w:style w:type="character" w:customStyle="1" w:styleId="FunotentextZchn">
    <w:name w:val="Fußnotentext Zchn"/>
    <w:basedOn w:val="Absatz-Standardschriftart"/>
    <w:link w:val="Funotentext"/>
    <w:uiPriority w:val="99"/>
    <w:rsid w:val="00B00A83"/>
    <w:rPr>
      <w:rFonts w:ascii="Arial" w:eastAsiaTheme="minorEastAsia" w:hAnsi="Arial"/>
      <w:sz w:val="16"/>
      <w:szCs w:val="24"/>
      <w:lang w:val="de-DE" w:eastAsia="de-DE"/>
    </w:rPr>
  </w:style>
  <w:style w:type="character" w:styleId="Funotenzeichen">
    <w:name w:val="footnote reference"/>
    <w:basedOn w:val="Absatz-Standardschriftart"/>
    <w:uiPriority w:val="99"/>
    <w:unhideWhenUsed/>
    <w:rsid w:val="00B00A83"/>
    <w:rPr>
      <w:vertAlign w:val="superscript"/>
    </w:rPr>
  </w:style>
  <w:style w:type="paragraph" w:customStyle="1" w:styleId="Tabelle">
    <w:name w:val="Tabelle"/>
    <w:basedOn w:val="Standard"/>
    <w:qFormat/>
    <w:rsid w:val="00B00A83"/>
    <w:pPr>
      <w:spacing w:before="60" w:after="60" w:line="288" w:lineRule="auto"/>
    </w:pPr>
    <w:rPr>
      <w:rFonts w:ascii="Arial" w:eastAsiaTheme="minorEastAsia" w:hAnsi="Arial"/>
      <w:szCs w:val="24"/>
      <w:lang w:val="de-DE" w:eastAsia="de-DE"/>
    </w:rPr>
  </w:style>
  <w:style w:type="paragraph" w:styleId="Endnotentext">
    <w:name w:val="endnote text"/>
    <w:basedOn w:val="Standard"/>
    <w:link w:val="EndnotentextZchn"/>
    <w:uiPriority w:val="99"/>
    <w:semiHidden/>
    <w:unhideWhenUsed/>
    <w:rsid w:val="00B27C73"/>
    <w:pPr>
      <w:spacing w:before="0" w:after="0" w:line="240" w:lineRule="auto"/>
    </w:pPr>
    <w:rPr>
      <w:sz w:val="20"/>
      <w:szCs w:val="20"/>
    </w:rPr>
  </w:style>
  <w:style w:type="character" w:customStyle="1" w:styleId="EndnotentextZchn">
    <w:name w:val="Endnotentext Zchn"/>
    <w:basedOn w:val="Absatz-Standardschriftart"/>
    <w:link w:val="Endnotentext"/>
    <w:uiPriority w:val="99"/>
    <w:semiHidden/>
    <w:rsid w:val="00B27C73"/>
    <w:rPr>
      <w:sz w:val="20"/>
      <w:szCs w:val="20"/>
    </w:rPr>
  </w:style>
  <w:style w:type="character" w:styleId="Endnotenzeichen">
    <w:name w:val="endnote reference"/>
    <w:basedOn w:val="Absatz-Standardschriftart"/>
    <w:uiPriority w:val="99"/>
    <w:semiHidden/>
    <w:unhideWhenUsed/>
    <w:rsid w:val="00B27C73"/>
    <w:rPr>
      <w:vertAlign w:val="superscript"/>
    </w:rPr>
  </w:style>
  <w:style w:type="table" w:customStyle="1" w:styleId="Gitternetztabelle41">
    <w:name w:val="Gitternetztabelle 41"/>
    <w:basedOn w:val="NormaleTabelle"/>
    <w:uiPriority w:val="49"/>
    <w:rsid w:val="007D7F5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ichtaufgelsteErwhnung2">
    <w:name w:val="Nicht aufgelöste Erwähnung2"/>
    <w:basedOn w:val="Absatz-Standardschriftart"/>
    <w:uiPriority w:val="99"/>
    <w:semiHidden/>
    <w:unhideWhenUsed/>
    <w:rsid w:val="001971E7"/>
    <w:rPr>
      <w:color w:val="808080"/>
      <w:shd w:val="clear" w:color="auto" w:fill="E6E6E6"/>
    </w:rPr>
  </w:style>
  <w:style w:type="table" w:styleId="EinfacheTabelle3">
    <w:name w:val="Plain Table 3"/>
    <w:basedOn w:val="NormaleTabelle"/>
    <w:uiPriority w:val="43"/>
    <w:rsid w:val="00F3752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Akzent1">
    <w:name w:val="Grid Table 1 Light Accent 1"/>
    <w:basedOn w:val="NormaleTabelle"/>
    <w:uiPriority w:val="46"/>
    <w:rsid w:val="002865F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2865FE"/>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3">
    <w:name w:val="Grid Table 3"/>
    <w:basedOn w:val="NormaleTabelle"/>
    <w:uiPriority w:val="48"/>
    <w:rsid w:val="002865F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1hell">
    <w:name w:val="Grid Table 1 Light"/>
    <w:basedOn w:val="NormaleTabelle"/>
    <w:uiPriority w:val="46"/>
    <w:rsid w:val="00C82D8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3">
    <w:name w:val="Grid Table 5 Dark Accent 3"/>
    <w:basedOn w:val="NormaleTabelle"/>
    <w:uiPriority w:val="50"/>
    <w:rsid w:val="00FC58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customStyle="1" w:styleId="berschrift4Zchn">
    <w:name w:val="Überschrift 4 Zchn"/>
    <w:basedOn w:val="Absatz-Standardschriftart"/>
    <w:link w:val="berschrift4"/>
    <w:uiPriority w:val="9"/>
    <w:semiHidden/>
    <w:rsid w:val="008D0C0D"/>
    <w:rPr>
      <w:rFonts w:asciiTheme="majorHAnsi" w:eastAsiaTheme="majorEastAsia" w:hAnsiTheme="majorHAnsi" w:cstheme="majorBidi"/>
      <w:i/>
      <w:iCs/>
      <w:color w:val="2F5496" w:themeColor="accent1" w:themeShade="BF"/>
      <w:sz w:val="24"/>
    </w:rPr>
  </w:style>
  <w:style w:type="table" w:styleId="EinfacheTabelle4">
    <w:name w:val="Plain Table 4"/>
    <w:basedOn w:val="NormaleTabelle"/>
    <w:uiPriority w:val="44"/>
    <w:rsid w:val="003731F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ervorhebung">
    <w:name w:val="Emphasis"/>
    <w:basedOn w:val="Absatz-Standardschriftart"/>
    <w:uiPriority w:val="20"/>
    <w:qFormat/>
    <w:rsid w:val="00602DCE"/>
    <w:rPr>
      <w:i/>
      <w:iCs/>
    </w:rPr>
  </w:style>
  <w:style w:type="character" w:styleId="NichtaufgelsteErwhnung">
    <w:name w:val="Unresolved Mention"/>
    <w:basedOn w:val="Absatz-Standardschriftart"/>
    <w:uiPriority w:val="99"/>
    <w:semiHidden/>
    <w:unhideWhenUsed/>
    <w:rsid w:val="00CF70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78828">
      <w:bodyDiv w:val="1"/>
      <w:marLeft w:val="0"/>
      <w:marRight w:val="0"/>
      <w:marTop w:val="0"/>
      <w:marBottom w:val="0"/>
      <w:divBdr>
        <w:top w:val="none" w:sz="0" w:space="0" w:color="auto"/>
        <w:left w:val="none" w:sz="0" w:space="0" w:color="auto"/>
        <w:bottom w:val="none" w:sz="0" w:space="0" w:color="auto"/>
        <w:right w:val="none" w:sz="0" w:space="0" w:color="auto"/>
      </w:divBdr>
      <w:divsChild>
        <w:div w:id="1930701034">
          <w:marLeft w:val="0"/>
          <w:marRight w:val="0"/>
          <w:marTop w:val="120"/>
          <w:marBottom w:val="120"/>
          <w:divBdr>
            <w:top w:val="none" w:sz="0" w:space="0" w:color="auto"/>
            <w:left w:val="none" w:sz="0" w:space="0" w:color="auto"/>
            <w:bottom w:val="none" w:sz="0" w:space="0" w:color="auto"/>
            <w:right w:val="none" w:sz="0" w:space="0" w:color="auto"/>
          </w:divBdr>
          <w:divsChild>
            <w:div w:id="2049835551">
              <w:marLeft w:val="0"/>
              <w:marRight w:val="0"/>
              <w:marTop w:val="0"/>
              <w:marBottom w:val="0"/>
              <w:divBdr>
                <w:top w:val="none" w:sz="0" w:space="0" w:color="auto"/>
                <w:left w:val="none" w:sz="0" w:space="0" w:color="auto"/>
                <w:bottom w:val="none" w:sz="0" w:space="0" w:color="auto"/>
                <w:right w:val="none" w:sz="0" w:space="0" w:color="auto"/>
              </w:divBdr>
              <w:divsChild>
                <w:div w:id="859708547">
                  <w:marLeft w:val="0"/>
                  <w:marRight w:val="0"/>
                  <w:marTop w:val="0"/>
                  <w:marBottom w:val="0"/>
                  <w:divBdr>
                    <w:top w:val="none" w:sz="0" w:space="0" w:color="auto"/>
                    <w:left w:val="none" w:sz="0" w:space="0" w:color="auto"/>
                    <w:bottom w:val="none" w:sz="0" w:space="0" w:color="auto"/>
                    <w:right w:val="none" w:sz="0" w:space="0" w:color="auto"/>
                  </w:divBdr>
                </w:div>
                <w:div w:id="1806199964">
                  <w:marLeft w:val="0"/>
                  <w:marRight w:val="0"/>
                  <w:marTop w:val="0"/>
                  <w:marBottom w:val="0"/>
                  <w:divBdr>
                    <w:top w:val="none" w:sz="0" w:space="0" w:color="auto"/>
                    <w:left w:val="none" w:sz="0" w:space="0" w:color="auto"/>
                    <w:bottom w:val="none" w:sz="0" w:space="0" w:color="auto"/>
                    <w:right w:val="none" w:sz="0" w:space="0" w:color="auto"/>
                  </w:divBdr>
                </w:div>
                <w:div w:id="1186678400">
                  <w:marLeft w:val="0"/>
                  <w:marRight w:val="0"/>
                  <w:marTop w:val="0"/>
                  <w:marBottom w:val="0"/>
                  <w:divBdr>
                    <w:top w:val="none" w:sz="0" w:space="0" w:color="auto"/>
                    <w:left w:val="none" w:sz="0" w:space="0" w:color="auto"/>
                    <w:bottom w:val="none" w:sz="0" w:space="0" w:color="auto"/>
                    <w:right w:val="none" w:sz="0" w:space="0" w:color="auto"/>
                  </w:divBdr>
                </w:div>
                <w:div w:id="829978726">
                  <w:marLeft w:val="0"/>
                  <w:marRight w:val="0"/>
                  <w:marTop w:val="0"/>
                  <w:marBottom w:val="0"/>
                  <w:divBdr>
                    <w:top w:val="none" w:sz="0" w:space="0" w:color="auto"/>
                    <w:left w:val="none" w:sz="0" w:space="0" w:color="auto"/>
                    <w:bottom w:val="none" w:sz="0" w:space="0" w:color="auto"/>
                    <w:right w:val="none" w:sz="0" w:space="0" w:color="auto"/>
                  </w:divBdr>
                </w:div>
                <w:div w:id="49767902">
                  <w:marLeft w:val="0"/>
                  <w:marRight w:val="0"/>
                  <w:marTop w:val="0"/>
                  <w:marBottom w:val="0"/>
                  <w:divBdr>
                    <w:top w:val="none" w:sz="0" w:space="0" w:color="auto"/>
                    <w:left w:val="none" w:sz="0" w:space="0" w:color="auto"/>
                    <w:bottom w:val="none" w:sz="0" w:space="0" w:color="auto"/>
                    <w:right w:val="none" w:sz="0" w:space="0" w:color="auto"/>
                  </w:divBdr>
                </w:div>
                <w:div w:id="313218572">
                  <w:marLeft w:val="0"/>
                  <w:marRight w:val="0"/>
                  <w:marTop w:val="0"/>
                  <w:marBottom w:val="0"/>
                  <w:divBdr>
                    <w:top w:val="none" w:sz="0" w:space="0" w:color="auto"/>
                    <w:left w:val="none" w:sz="0" w:space="0" w:color="auto"/>
                    <w:bottom w:val="none" w:sz="0" w:space="0" w:color="auto"/>
                    <w:right w:val="none" w:sz="0" w:space="0" w:color="auto"/>
                  </w:divBdr>
                </w:div>
                <w:div w:id="1056776083">
                  <w:marLeft w:val="0"/>
                  <w:marRight w:val="0"/>
                  <w:marTop w:val="0"/>
                  <w:marBottom w:val="0"/>
                  <w:divBdr>
                    <w:top w:val="none" w:sz="0" w:space="0" w:color="auto"/>
                    <w:left w:val="none" w:sz="0" w:space="0" w:color="auto"/>
                    <w:bottom w:val="none" w:sz="0" w:space="0" w:color="auto"/>
                    <w:right w:val="none" w:sz="0" w:space="0" w:color="auto"/>
                  </w:divBdr>
                </w:div>
                <w:div w:id="1295478487">
                  <w:marLeft w:val="0"/>
                  <w:marRight w:val="0"/>
                  <w:marTop w:val="0"/>
                  <w:marBottom w:val="0"/>
                  <w:divBdr>
                    <w:top w:val="none" w:sz="0" w:space="0" w:color="auto"/>
                    <w:left w:val="none" w:sz="0" w:space="0" w:color="auto"/>
                    <w:bottom w:val="none" w:sz="0" w:space="0" w:color="auto"/>
                    <w:right w:val="none" w:sz="0" w:space="0" w:color="auto"/>
                  </w:divBdr>
                </w:div>
                <w:div w:id="1463890560">
                  <w:marLeft w:val="0"/>
                  <w:marRight w:val="0"/>
                  <w:marTop w:val="0"/>
                  <w:marBottom w:val="0"/>
                  <w:divBdr>
                    <w:top w:val="none" w:sz="0" w:space="0" w:color="auto"/>
                    <w:left w:val="none" w:sz="0" w:space="0" w:color="auto"/>
                    <w:bottom w:val="none" w:sz="0" w:space="0" w:color="auto"/>
                    <w:right w:val="none" w:sz="0" w:space="0" w:color="auto"/>
                  </w:divBdr>
                </w:div>
                <w:div w:id="1725564676">
                  <w:marLeft w:val="0"/>
                  <w:marRight w:val="0"/>
                  <w:marTop w:val="0"/>
                  <w:marBottom w:val="0"/>
                  <w:divBdr>
                    <w:top w:val="none" w:sz="0" w:space="0" w:color="auto"/>
                    <w:left w:val="none" w:sz="0" w:space="0" w:color="auto"/>
                    <w:bottom w:val="none" w:sz="0" w:space="0" w:color="auto"/>
                    <w:right w:val="none" w:sz="0" w:space="0" w:color="auto"/>
                  </w:divBdr>
                </w:div>
                <w:div w:id="849487365">
                  <w:marLeft w:val="0"/>
                  <w:marRight w:val="0"/>
                  <w:marTop w:val="0"/>
                  <w:marBottom w:val="0"/>
                  <w:divBdr>
                    <w:top w:val="none" w:sz="0" w:space="0" w:color="auto"/>
                    <w:left w:val="none" w:sz="0" w:space="0" w:color="auto"/>
                    <w:bottom w:val="none" w:sz="0" w:space="0" w:color="auto"/>
                    <w:right w:val="none" w:sz="0" w:space="0" w:color="auto"/>
                  </w:divBdr>
                </w:div>
                <w:div w:id="342899703">
                  <w:marLeft w:val="0"/>
                  <w:marRight w:val="0"/>
                  <w:marTop w:val="0"/>
                  <w:marBottom w:val="0"/>
                  <w:divBdr>
                    <w:top w:val="none" w:sz="0" w:space="0" w:color="auto"/>
                    <w:left w:val="none" w:sz="0" w:space="0" w:color="auto"/>
                    <w:bottom w:val="none" w:sz="0" w:space="0" w:color="auto"/>
                    <w:right w:val="none" w:sz="0" w:space="0" w:color="auto"/>
                  </w:divBdr>
                </w:div>
                <w:div w:id="413551888">
                  <w:marLeft w:val="0"/>
                  <w:marRight w:val="0"/>
                  <w:marTop w:val="0"/>
                  <w:marBottom w:val="0"/>
                  <w:divBdr>
                    <w:top w:val="none" w:sz="0" w:space="0" w:color="auto"/>
                    <w:left w:val="none" w:sz="0" w:space="0" w:color="auto"/>
                    <w:bottom w:val="none" w:sz="0" w:space="0" w:color="auto"/>
                    <w:right w:val="none" w:sz="0" w:space="0" w:color="auto"/>
                  </w:divBdr>
                </w:div>
                <w:div w:id="2116779661">
                  <w:marLeft w:val="0"/>
                  <w:marRight w:val="0"/>
                  <w:marTop w:val="0"/>
                  <w:marBottom w:val="0"/>
                  <w:divBdr>
                    <w:top w:val="none" w:sz="0" w:space="0" w:color="auto"/>
                    <w:left w:val="none" w:sz="0" w:space="0" w:color="auto"/>
                    <w:bottom w:val="none" w:sz="0" w:space="0" w:color="auto"/>
                    <w:right w:val="none" w:sz="0" w:space="0" w:color="auto"/>
                  </w:divBdr>
                </w:div>
                <w:div w:id="499465623">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416509139">
                  <w:marLeft w:val="0"/>
                  <w:marRight w:val="0"/>
                  <w:marTop w:val="0"/>
                  <w:marBottom w:val="0"/>
                  <w:divBdr>
                    <w:top w:val="none" w:sz="0" w:space="0" w:color="auto"/>
                    <w:left w:val="none" w:sz="0" w:space="0" w:color="auto"/>
                    <w:bottom w:val="none" w:sz="0" w:space="0" w:color="auto"/>
                    <w:right w:val="none" w:sz="0" w:space="0" w:color="auto"/>
                  </w:divBdr>
                </w:div>
                <w:div w:id="1439594276">
                  <w:marLeft w:val="0"/>
                  <w:marRight w:val="0"/>
                  <w:marTop w:val="0"/>
                  <w:marBottom w:val="0"/>
                  <w:divBdr>
                    <w:top w:val="none" w:sz="0" w:space="0" w:color="auto"/>
                    <w:left w:val="none" w:sz="0" w:space="0" w:color="auto"/>
                    <w:bottom w:val="none" w:sz="0" w:space="0" w:color="auto"/>
                    <w:right w:val="none" w:sz="0" w:space="0" w:color="auto"/>
                  </w:divBdr>
                </w:div>
                <w:div w:id="1265764254">
                  <w:marLeft w:val="0"/>
                  <w:marRight w:val="0"/>
                  <w:marTop w:val="0"/>
                  <w:marBottom w:val="0"/>
                  <w:divBdr>
                    <w:top w:val="none" w:sz="0" w:space="0" w:color="auto"/>
                    <w:left w:val="none" w:sz="0" w:space="0" w:color="auto"/>
                    <w:bottom w:val="none" w:sz="0" w:space="0" w:color="auto"/>
                    <w:right w:val="none" w:sz="0" w:space="0" w:color="auto"/>
                  </w:divBdr>
                </w:div>
                <w:div w:id="1428384025">
                  <w:marLeft w:val="0"/>
                  <w:marRight w:val="0"/>
                  <w:marTop w:val="0"/>
                  <w:marBottom w:val="0"/>
                  <w:divBdr>
                    <w:top w:val="none" w:sz="0" w:space="0" w:color="auto"/>
                    <w:left w:val="none" w:sz="0" w:space="0" w:color="auto"/>
                    <w:bottom w:val="none" w:sz="0" w:space="0" w:color="auto"/>
                    <w:right w:val="none" w:sz="0" w:space="0" w:color="auto"/>
                  </w:divBdr>
                </w:div>
                <w:div w:id="476667">
                  <w:marLeft w:val="0"/>
                  <w:marRight w:val="0"/>
                  <w:marTop w:val="0"/>
                  <w:marBottom w:val="0"/>
                  <w:divBdr>
                    <w:top w:val="none" w:sz="0" w:space="0" w:color="auto"/>
                    <w:left w:val="none" w:sz="0" w:space="0" w:color="auto"/>
                    <w:bottom w:val="none" w:sz="0" w:space="0" w:color="auto"/>
                    <w:right w:val="none" w:sz="0" w:space="0" w:color="auto"/>
                  </w:divBdr>
                </w:div>
                <w:div w:id="1143547575">
                  <w:marLeft w:val="0"/>
                  <w:marRight w:val="0"/>
                  <w:marTop w:val="0"/>
                  <w:marBottom w:val="0"/>
                  <w:divBdr>
                    <w:top w:val="none" w:sz="0" w:space="0" w:color="auto"/>
                    <w:left w:val="none" w:sz="0" w:space="0" w:color="auto"/>
                    <w:bottom w:val="none" w:sz="0" w:space="0" w:color="auto"/>
                    <w:right w:val="none" w:sz="0" w:space="0" w:color="auto"/>
                  </w:divBdr>
                </w:div>
                <w:div w:id="1483152944">
                  <w:marLeft w:val="0"/>
                  <w:marRight w:val="0"/>
                  <w:marTop w:val="0"/>
                  <w:marBottom w:val="0"/>
                  <w:divBdr>
                    <w:top w:val="none" w:sz="0" w:space="0" w:color="auto"/>
                    <w:left w:val="none" w:sz="0" w:space="0" w:color="auto"/>
                    <w:bottom w:val="none" w:sz="0" w:space="0" w:color="auto"/>
                    <w:right w:val="none" w:sz="0" w:space="0" w:color="auto"/>
                  </w:divBdr>
                </w:div>
                <w:div w:id="450785013">
                  <w:marLeft w:val="0"/>
                  <w:marRight w:val="0"/>
                  <w:marTop w:val="0"/>
                  <w:marBottom w:val="0"/>
                  <w:divBdr>
                    <w:top w:val="none" w:sz="0" w:space="0" w:color="auto"/>
                    <w:left w:val="none" w:sz="0" w:space="0" w:color="auto"/>
                    <w:bottom w:val="none" w:sz="0" w:space="0" w:color="auto"/>
                    <w:right w:val="none" w:sz="0" w:space="0" w:color="auto"/>
                  </w:divBdr>
                </w:div>
                <w:div w:id="1701274927">
                  <w:marLeft w:val="0"/>
                  <w:marRight w:val="0"/>
                  <w:marTop w:val="0"/>
                  <w:marBottom w:val="0"/>
                  <w:divBdr>
                    <w:top w:val="none" w:sz="0" w:space="0" w:color="auto"/>
                    <w:left w:val="none" w:sz="0" w:space="0" w:color="auto"/>
                    <w:bottom w:val="none" w:sz="0" w:space="0" w:color="auto"/>
                    <w:right w:val="none" w:sz="0" w:space="0" w:color="auto"/>
                  </w:divBdr>
                </w:div>
                <w:div w:id="1756970864">
                  <w:marLeft w:val="0"/>
                  <w:marRight w:val="0"/>
                  <w:marTop w:val="0"/>
                  <w:marBottom w:val="0"/>
                  <w:divBdr>
                    <w:top w:val="none" w:sz="0" w:space="0" w:color="auto"/>
                    <w:left w:val="none" w:sz="0" w:space="0" w:color="auto"/>
                    <w:bottom w:val="none" w:sz="0" w:space="0" w:color="auto"/>
                    <w:right w:val="none" w:sz="0" w:space="0" w:color="auto"/>
                  </w:divBdr>
                </w:div>
                <w:div w:id="1216504694">
                  <w:marLeft w:val="0"/>
                  <w:marRight w:val="0"/>
                  <w:marTop w:val="0"/>
                  <w:marBottom w:val="0"/>
                  <w:divBdr>
                    <w:top w:val="none" w:sz="0" w:space="0" w:color="auto"/>
                    <w:left w:val="none" w:sz="0" w:space="0" w:color="auto"/>
                    <w:bottom w:val="none" w:sz="0" w:space="0" w:color="auto"/>
                    <w:right w:val="none" w:sz="0" w:space="0" w:color="auto"/>
                  </w:divBdr>
                </w:div>
                <w:div w:id="1371615684">
                  <w:marLeft w:val="0"/>
                  <w:marRight w:val="0"/>
                  <w:marTop w:val="0"/>
                  <w:marBottom w:val="0"/>
                  <w:divBdr>
                    <w:top w:val="none" w:sz="0" w:space="0" w:color="auto"/>
                    <w:left w:val="none" w:sz="0" w:space="0" w:color="auto"/>
                    <w:bottom w:val="none" w:sz="0" w:space="0" w:color="auto"/>
                    <w:right w:val="none" w:sz="0" w:space="0" w:color="auto"/>
                  </w:divBdr>
                </w:div>
                <w:div w:id="1148131688">
                  <w:marLeft w:val="0"/>
                  <w:marRight w:val="0"/>
                  <w:marTop w:val="0"/>
                  <w:marBottom w:val="0"/>
                  <w:divBdr>
                    <w:top w:val="none" w:sz="0" w:space="0" w:color="auto"/>
                    <w:left w:val="none" w:sz="0" w:space="0" w:color="auto"/>
                    <w:bottom w:val="none" w:sz="0" w:space="0" w:color="auto"/>
                    <w:right w:val="none" w:sz="0" w:space="0" w:color="auto"/>
                  </w:divBdr>
                </w:div>
                <w:div w:id="1078553766">
                  <w:marLeft w:val="0"/>
                  <w:marRight w:val="0"/>
                  <w:marTop w:val="0"/>
                  <w:marBottom w:val="0"/>
                  <w:divBdr>
                    <w:top w:val="none" w:sz="0" w:space="0" w:color="auto"/>
                    <w:left w:val="none" w:sz="0" w:space="0" w:color="auto"/>
                    <w:bottom w:val="none" w:sz="0" w:space="0" w:color="auto"/>
                    <w:right w:val="none" w:sz="0" w:space="0" w:color="auto"/>
                  </w:divBdr>
                </w:div>
                <w:div w:id="1355308258">
                  <w:marLeft w:val="0"/>
                  <w:marRight w:val="0"/>
                  <w:marTop w:val="0"/>
                  <w:marBottom w:val="0"/>
                  <w:divBdr>
                    <w:top w:val="none" w:sz="0" w:space="0" w:color="auto"/>
                    <w:left w:val="none" w:sz="0" w:space="0" w:color="auto"/>
                    <w:bottom w:val="none" w:sz="0" w:space="0" w:color="auto"/>
                    <w:right w:val="none" w:sz="0" w:space="0" w:color="auto"/>
                  </w:divBdr>
                </w:div>
                <w:div w:id="1640375656">
                  <w:marLeft w:val="0"/>
                  <w:marRight w:val="0"/>
                  <w:marTop w:val="0"/>
                  <w:marBottom w:val="0"/>
                  <w:divBdr>
                    <w:top w:val="none" w:sz="0" w:space="0" w:color="auto"/>
                    <w:left w:val="none" w:sz="0" w:space="0" w:color="auto"/>
                    <w:bottom w:val="none" w:sz="0" w:space="0" w:color="auto"/>
                    <w:right w:val="none" w:sz="0" w:space="0" w:color="auto"/>
                  </w:divBdr>
                </w:div>
                <w:div w:id="709114250">
                  <w:marLeft w:val="0"/>
                  <w:marRight w:val="0"/>
                  <w:marTop w:val="0"/>
                  <w:marBottom w:val="0"/>
                  <w:divBdr>
                    <w:top w:val="none" w:sz="0" w:space="0" w:color="auto"/>
                    <w:left w:val="none" w:sz="0" w:space="0" w:color="auto"/>
                    <w:bottom w:val="none" w:sz="0" w:space="0" w:color="auto"/>
                    <w:right w:val="none" w:sz="0" w:space="0" w:color="auto"/>
                  </w:divBdr>
                </w:div>
                <w:div w:id="30038768">
                  <w:marLeft w:val="0"/>
                  <w:marRight w:val="0"/>
                  <w:marTop w:val="0"/>
                  <w:marBottom w:val="0"/>
                  <w:divBdr>
                    <w:top w:val="none" w:sz="0" w:space="0" w:color="auto"/>
                    <w:left w:val="none" w:sz="0" w:space="0" w:color="auto"/>
                    <w:bottom w:val="none" w:sz="0" w:space="0" w:color="auto"/>
                    <w:right w:val="none" w:sz="0" w:space="0" w:color="auto"/>
                  </w:divBdr>
                </w:div>
                <w:div w:id="1026909372">
                  <w:marLeft w:val="0"/>
                  <w:marRight w:val="0"/>
                  <w:marTop w:val="0"/>
                  <w:marBottom w:val="0"/>
                  <w:divBdr>
                    <w:top w:val="none" w:sz="0" w:space="0" w:color="auto"/>
                    <w:left w:val="none" w:sz="0" w:space="0" w:color="auto"/>
                    <w:bottom w:val="none" w:sz="0" w:space="0" w:color="auto"/>
                    <w:right w:val="none" w:sz="0" w:space="0" w:color="auto"/>
                  </w:divBdr>
                </w:div>
                <w:div w:id="932015685">
                  <w:marLeft w:val="0"/>
                  <w:marRight w:val="0"/>
                  <w:marTop w:val="0"/>
                  <w:marBottom w:val="0"/>
                  <w:divBdr>
                    <w:top w:val="none" w:sz="0" w:space="0" w:color="auto"/>
                    <w:left w:val="none" w:sz="0" w:space="0" w:color="auto"/>
                    <w:bottom w:val="none" w:sz="0" w:space="0" w:color="auto"/>
                    <w:right w:val="none" w:sz="0" w:space="0" w:color="auto"/>
                  </w:divBdr>
                </w:div>
                <w:div w:id="51278087">
                  <w:marLeft w:val="0"/>
                  <w:marRight w:val="0"/>
                  <w:marTop w:val="0"/>
                  <w:marBottom w:val="0"/>
                  <w:divBdr>
                    <w:top w:val="none" w:sz="0" w:space="0" w:color="auto"/>
                    <w:left w:val="none" w:sz="0" w:space="0" w:color="auto"/>
                    <w:bottom w:val="none" w:sz="0" w:space="0" w:color="auto"/>
                    <w:right w:val="none" w:sz="0" w:space="0" w:color="auto"/>
                  </w:divBdr>
                </w:div>
                <w:div w:id="1168521738">
                  <w:marLeft w:val="0"/>
                  <w:marRight w:val="0"/>
                  <w:marTop w:val="0"/>
                  <w:marBottom w:val="0"/>
                  <w:divBdr>
                    <w:top w:val="none" w:sz="0" w:space="0" w:color="auto"/>
                    <w:left w:val="none" w:sz="0" w:space="0" w:color="auto"/>
                    <w:bottom w:val="none" w:sz="0" w:space="0" w:color="auto"/>
                    <w:right w:val="none" w:sz="0" w:space="0" w:color="auto"/>
                  </w:divBdr>
                </w:div>
                <w:div w:id="799300874">
                  <w:marLeft w:val="0"/>
                  <w:marRight w:val="0"/>
                  <w:marTop w:val="0"/>
                  <w:marBottom w:val="0"/>
                  <w:divBdr>
                    <w:top w:val="none" w:sz="0" w:space="0" w:color="auto"/>
                    <w:left w:val="none" w:sz="0" w:space="0" w:color="auto"/>
                    <w:bottom w:val="none" w:sz="0" w:space="0" w:color="auto"/>
                    <w:right w:val="none" w:sz="0" w:space="0" w:color="auto"/>
                  </w:divBdr>
                </w:div>
                <w:div w:id="1785732933">
                  <w:marLeft w:val="0"/>
                  <w:marRight w:val="0"/>
                  <w:marTop w:val="0"/>
                  <w:marBottom w:val="0"/>
                  <w:divBdr>
                    <w:top w:val="none" w:sz="0" w:space="0" w:color="auto"/>
                    <w:left w:val="none" w:sz="0" w:space="0" w:color="auto"/>
                    <w:bottom w:val="none" w:sz="0" w:space="0" w:color="auto"/>
                    <w:right w:val="none" w:sz="0" w:space="0" w:color="auto"/>
                  </w:divBdr>
                </w:div>
                <w:div w:id="829097676">
                  <w:marLeft w:val="0"/>
                  <w:marRight w:val="0"/>
                  <w:marTop w:val="0"/>
                  <w:marBottom w:val="0"/>
                  <w:divBdr>
                    <w:top w:val="none" w:sz="0" w:space="0" w:color="auto"/>
                    <w:left w:val="none" w:sz="0" w:space="0" w:color="auto"/>
                    <w:bottom w:val="none" w:sz="0" w:space="0" w:color="auto"/>
                    <w:right w:val="none" w:sz="0" w:space="0" w:color="auto"/>
                  </w:divBdr>
                </w:div>
                <w:div w:id="1543053559">
                  <w:marLeft w:val="0"/>
                  <w:marRight w:val="0"/>
                  <w:marTop w:val="0"/>
                  <w:marBottom w:val="0"/>
                  <w:divBdr>
                    <w:top w:val="none" w:sz="0" w:space="0" w:color="auto"/>
                    <w:left w:val="none" w:sz="0" w:space="0" w:color="auto"/>
                    <w:bottom w:val="none" w:sz="0" w:space="0" w:color="auto"/>
                    <w:right w:val="none" w:sz="0" w:space="0" w:color="auto"/>
                  </w:divBdr>
                </w:div>
                <w:div w:id="731927269">
                  <w:marLeft w:val="0"/>
                  <w:marRight w:val="0"/>
                  <w:marTop w:val="0"/>
                  <w:marBottom w:val="0"/>
                  <w:divBdr>
                    <w:top w:val="none" w:sz="0" w:space="0" w:color="auto"/>
                    <w:left w:val="none" w:sz="0" w:space="0" w:color="auto"/>
                    <w:bottom w:val="none" w:sz="0" w:space="0" w:color="auto"/>
                    <w:right w:val="none" w:sz="0" w:space="0" w:color="auto"/>
                  </w:divBdr>
                </w:div>
                <w:div w:id="837159188">
                  <w:marLeft w:val="0"/>
                  <w:marRight w:val="0"/>
                  <w:marTop w:val="0"/>
                  <w:marBottom w:val="0"/>
                  <w:divBdr>
                    <w:top w:val="none" w:sz="0" w:space="0" w:color="auto"/>
                    <w:left w:val="none" w:sz="0" w:space="0" w:color="auto"/>
                    <w:bottom w:val="none" w:sz="0" w:space="0" w:color="auto"/>
                    <w:right w:val="none" w:sz="0" w:space="0" w:color="auto"/>
                  </w:divBdr>
                </w:div>
                <w:div w:id="1070620378">
                  <w:marLeft w:val="0"/>
                  <w:marRight w:val="0"/>
                  <w:marTop w:val="0"/>
                  <w:marBottom w:val="0"/>
                  <w:divBdr>
                    <w:top w:val="none" w:sz="0" w:space="0" w:color="auto"/>
                    <w:left w:val="none" w:sz="0" w:space="0" w:color="auto"/>
                    <w:bottom w:val="none" w:sz="0" w:space="0" w:color="auto"/>
                    <w:right w:val="none" w:sz="0" w:space="0" w:color="auto"/>
                  </w:divBdr>
                </w:div>
                <w:div w:id="1973559370">
                  <w:marLeft w:val="0"/>
                  <w:marRight w:val="0"/>
                  <w:marTop w:val="0"/>
                  <w:marBottom w:val="0"/>
                  <w:divBdr>
                    <w:top w:val="none" w:sz="0" w:space="0" w:color="auto"/>
                    <w:left w:val="none" w:sz="0" w:space="0" w:color="auto"/>
                    <w:bottom w:val="none" w:sz="0" w:space="0" w:color="auto"/>
                    <w:right w:val="none" w:sz="0" w:space="0" w:color="auto"/>
                  </w:divBdr>
                </w:div>
                <w:div w:id="1316185728">
                  <w:marLeft w:val="0"/>
                  <w:marRight w:val="0"/>
                  <w:marTop w:val="0"/>
                  <w:marBottom w:val="0"/>
                  <w:divBdr>
                    <w:top w:val="none" w:sz="0" w:space="0" w:color="auto"/>
                    <w:left w:val="none" w:sz="0" w:space="0" w:color="auto"/>
                    <w:bottom w:val="none" w:sz="0" w:space="0" w:color="auto"/>
                    <w:right w:val="none" w:sz="0" w:space="0" w:color="auto"/>
                  </w:divBdr>
                </w:div>
                <w:div w:id="1376155397">
                  <w:marLeft w:val="0"/>
                  <w:marRight w:val="0"/>
                  <w:marTop w:val="0"/>
                  <w:marBottom w:val="0"/>
                  <w:divBdr>
                    <w:top w:val="none" w:sz="0" w:space="0" w:color="auto"/>
                    <w:left w:val="none" w:sz="0" w:space="0" w:color="auto"/>
                    <w:bottom w:val="none" w:sz="0" w:space="0" w:color="auto"/>
                    <w:right w:val="none" w:sz="0" w:space="0" w:color="auto"/>
                  </w:divBdr>
                </w:div>
                <w:div w:id="962811209">
                  <w:marLeft w:val="0"/>
                  <w:marRight w:val="0"/>
                  <w:marTop w:val="0"/>
                  <w:marBottom w:val="0"/>
                  <w:divBdr>
                    <w:top w:val="none" w:sz="0" w:space="0" w:color="auto"/>
                    <w:left w:val="none" w:sz="0" w:space="0" w:color="auto"/>
                    <w:bottom w:val="none" w:sz="0" w:space="0" w:color="auto"/>
                    <w:right w:val="none" w:sz="0" w:space="0" w:color="auto"/>
                  </w:divBdr>
                </w:div>
                <w:div w:id="1667704847">
                  <w:marLeft w:val="0"/>
                  <w:marRight w:val="0"/>
                  <w:marTop w:val="0"/>
                  <w:marBottom w:val="0"/>
                  <w:divBdr>
                    <w:top w:val="none" w:sz="0" w:space="0" w:color="auto"/>
                    <w:left w:val="none" w:sz="0" w:space="0" w:color="auto"/>
                    <w:bottom w:val="none" w:sz="0" w:space="0" w:color="auto"/>
                    <w:right w:val="none" w:sz="0" w:space="0" w:color="auto"/>
                  </w:divBdr>
                </w:div>
                <w:div w:id="1435440054">
                  <w:marLeft w:val="0"/>
                  <w:marRight w:val="0"/>
                  <w:marTop w:val="0"/>
                  <w:marBottom w:val="0"/>
                  <w:divBdr>
                    <w:top w:val="none" w:sz="0" w:space="0" w:color="auto"/>
                    <w:left w:val="none" w:sz="0" w:space="0" w:color="auto"/>
                    <w:bottom w:val="none" w:sz="0" w:space="0" w:color="auto"/>
                    <w:right w:val="none" w:sz="0" w:space="0" w:color="auto"/>
                  </w:divBdr>
                </w:div>
                <w:div w:id="942881338">
                  <w:marLeft w:val="0"/>
                  <w:marRight w:val="0"/>
                  <w:marTop w:val="0"/>
                  <w:marBottom w:val="0"/>
                  <w:divBdr>
                    <w:top w:val="none" w:sz="0" w:space="0" w:color="auto"/>
                    <w:left w:val="none" w:sz="0" w:space="0" w:color="auto"/>
                    <w:bottom w:val="none" w:sz="0" w:space="0" w:color="auto"/>
                    <w:right w:val="none" w:sz="0" w:space="0" w:color="auto"/>
                  </w:divBdr>
                </w:div>
                <w:div w:id="1770732465">
                  <w:marLeft w:val="0"/>
                  <w:marRight w:val="0"/>
                  <w:marTop w:val="0"/>
                  <w:marBottom w:val="0"/>
                  <w:divBdr>
                    <w:top w:val="none" w:sz="0" w:space="0" w:color="auto"/>
                    <w:left w:val="none" w:sz="0" w:space="0" w:color="auto"/>
                    <w:bottom w:val="none" w:sz="0" w:space="0" w:color="auto"/>
                    <w:right w:val="none" w:sz="0" w:space="0" w:color="auto"/>
                  </w:divBdr>
                </w:div>
                <w:div w:id="381440971">
                  <w:marLeft w:val="0"/>
                  <w:marRight w:val="0"/>
                  <w:marTop w:val="0"/>
                  <w:marBottom w:val="0"/>
                  <w:divBdr>
                    <w:top w:val="none" w:sz="0" w:space="0" w:color="auto"/>
                    <w:left w:val="none" w:sz="0" w:space="0" w:color="auto"/>
                    <w:bottom w:val="none" w:sz="0" w:space="0" w:color="auto"/>
                    <w:right w:val="none" w:sz="0" w:space="0" w:color="auto"/>
                  </w:divBdr>
                </w:div>
                <w:div w:id="1129740369">
                  <w:marLeft w:val="0"/>
                  <w:marRight w:val="0"/>
                  <w:marTop w:val="0"/>
                  <w:marBottom w:val="0"/>
                  <w:divBdr>
                    <w:top w:val="none" w:sz="0" w:space="0" w:color="auto"/>
                    <w:left w:val="none" w:sz="0" w:space="0" w:color="auto"/>
                    <w:bottom w:val="none" w:sz="0" w:space="0" w:color="auto"/>
                    <w:right w:val="none" w:sz="0" w:space="0" w:color="auto"/>
                  </w:divBdr>
                </w:div>
                <w:div w:id="1787964298">
                  <w:marLeft w:val="0"/>
                  <w:marRight w:val="0"/>
                  <w:marTop w:val="0"/>
                  <w:marBottom w:val="0"/>
                  <w:divBdr>
                    <w:top w:val="none" w:sz="0" w:space="0" w:color="auto"/>
                    <w:left w:val="none" w:sz="0" w:space="0" w:color="auto"/>
                    <w:bottom w:val="none" w:sz="0" w:space="0" w:color="auto"/>
                    <w:right w:val="none" w:sz="0" w:space="0" w:color="auto"/>
                  </w:divBdr>
                </w:div>
                <w:div w:id="1376660061">
                  <w:marLeft w:val="0"/>
                  <w:marRight w:val="0"/>
                  <w:marTop w:val="0"/>
                  <w:marBottom w:val="0"/>
                  <w:divBdr>
                    <w:top w:val="none" w:sz="0" w:space="0" w:color="auto"/>
                    <w:left w:val="none" w:sz="0" w:space="0" w:color="auto"/>
                    <w:bottom w:val="none" w:sz="0" w:space="0" w:color="auto"/>
                    <w:right w:val="none" w:sz="0" w:space="0" w:color="auto"/>
                  </w:divBdr>
                </w:div>
                <w:div w:id="974721534">
                  <w:marLeft w:val="0"/>
                  <w:marRight w:val="0"/>
                  <w:marTop w:val="0"/>
                  <w:marBottom w:val="0"/>
                  <w:divBdr>
                    <w:top w:val="none" w:sz="0" w:space="0" w:color="auto"/>
                    <w:left w:val="none" w:sz="0" w:space="0" w:color="auto"/>
                    <w:bottom w:val="none" w:sz="0" w:space="0" w:color="auto"/>
                    <w:right w:val="none" w:sz="0" w:space="0" w:color="auto"/>
                  </w:divBdr>
                </w:div>
                <w:div w:id="1085422261">
                  <w:marLeft w:val="0"/>
                  <w:marRight w:val="0"/>
                  <w:marTop w:val="0"/>
                  <w:marBottom w:val="0"/>
                  <w:divBdr>
                    <w:top w:val="none" w:sz="0" w:space="0" w:color="auto"/>
                    <w:left w:val="none" w:sz="0" w:space="0" w:color="auto"/>
                    <w:bottom w:val="none" w:sz="0" w:space="0" w:color="auto"/>
                    <w:right w:val="none" w:sz="0" w:space="0" w:color="auto"/>
                  </w:divBdr>
                </w:div>
                <w:div w:id="959920199">
                  <w:marLeft w:val="0"/>
                  <w:marRight w:val="0"/>
                  <w:marTop w:val="0"/>
                  <w:marBottom w:val="0"/>
                  <w:divBdr>
                    <w:top w:val="none" w:sz="0" w:space="0" w:color="auto"/>
                    <w:left w:val="none" w:sz="0" w:space="0" w:color="auto"/>
                    <w:bottom w:val="none" w:sz="0" w:space="0" w:color="auto"/>
                    <w:right w:val="none" w:sz="0" w:space="0" w:color="auto"/>
                  </w:divBdr>
                </w:div>
                <w:div w:id="353459573">
                  <w:marLeft w:val="0"/>
                  <w:marRight w:val="0"/>
                  <w:marTop w:val="0"/>
                  <w:marBottom w:val="0"/>
                  <w:divBdr>
                    <w:top w:val="none" w:sz="0" w:space="0" w:color="auto"/>
                    <w:left w:val="none" w:sz="0" w:space="0" w:color="auto"/>
                    <w:bottom w:val="none" w:sz="0" w:space="0" w:color="auto"/>
                    <w:right w:val="none" w:sz="0" w:space="0" w:color="auto"/>
                  </w:divBdr>
                </w:div>
                <w:div w:id="1892374744">
                  <w:marLeft w:val="0"/>
                  <w:marRight w:val="0"/>
                  <w:marTop w:val="0"/>
                  <w:marBottom w:val="0"/>
                  <w:divBdr>
                    <w:top w:val="none" w:sz="0" w:space="0" w:color="auto"/>
                    <w:left w:val="none" w:sz="0" w:space="0" w:color="auto"/>
                    <w:bottom w:val="none" w:sz="0" w:space="0" w:color="auto"/>
                    <w:right w:val="none" w:sz="0" w:space="0" w:color="auto"/>
                  </w:divBdr>
                </w:div>
                <w:div w:id="2066100669">
                  <w:marLeft w:val="0"/>
                  <w:marRight w:val="0"/>
                  <w:marTop w:val="0"/>
                  <w:marBottom w:val="0"/>
                  <w:divBdr>
                    <w:top w:val="none" w:sz="0" w:space="0" w:color="auto"/>
                    <w:left w:val="none" w:sz="0" w:space="0" w:color="auto"/>
                    <w:bottom w:val="none" w:sz="0" w:space="0" w:color="auto"/>
                    <w:right w:val="none" w:sz="0" w:space="0" w:color="auto"/>
                  </w:divBdr>
                </w:div>
                <w:div w:id="1055858360">
                  <w:marLeft w:val="0"/>
                  <w:marRight w:val="0"/>
                  <w:marTop w:val="0"/>
                  <w:marBottom w:val="0"/>
                  <w:divBdr>
                    <w:top w:val="none" w:sz="0" w:space="0" w:color="auto"/>
                    <w:left w:val="none" w:sz="0" w:space="0" w:color="auto"/>
                    <w:bottom w:val="none" w:sz="0" w:space="0" w:color="auto"/>
                    <w:right w:val="none" w:sz="0" w:space="0" w:color="auto"/>
                  </w:divBdr>
                </w:div>
                <w:div w:id="201476650">
                  <w:marLeft w:val="0"/>
                  <w:marRight w:val="0"/>
                  <w:marTop w:val="0"/>
                  <w:marBottom w:val="0"/>
                  <w:divBdr>
                    <w:top w:val="none" w:sz="0" w:space="0" w:color="auto"/>
                    <w:left w:val="none" w:sz="0" w:space="0" w:color="auto"/>
                    <w:bottom w:val="none" w:sz="0" w:space="0" w:color="auto"/>
                    <w:right w:val="none" w:sz="0" w:space="0" w:color="auto"/>
                  </w:divBdr>
                </w:div>
                <w:div w:id="1123040079">
                  <w:marLeft w:val="0"/>
                  <w:marRight w:val="0"/>
                  <w:marTop w:val="0"/>
                  <w:marBottom w:val="0"/>
                  <w:divBdr>
                    <w:top w:val="none" w:sz="0" w:space="0" w:color="auto"/>
                    <w:left w:val="none" w:sz="0" w:space="0" w:color="auto"/>
                    <w:bottom w:val="none" w:sz="0" w:space="0" w:color="auto"/>
                    <w:right w:val="none" w:sz="0" w:space="0" w:color="auto"/>
                  </w:divBdr>
                </w:div>
                <w:div w:id="1776748414">
                  <w:marLeft w:val="0"/>
                  <w:marRight w:val="0"/>
                  <w:marTop w:val="0"/>
                  <w:marBottom w:val="0"/>
                  <w:divBdr>
                    <w:top w:val="none" w:sz="0" w:space="0" w:color="auto"/>
                    <w:left w:val="none" w:sz="0" w:space="0" w:color="auto"/>
                    <w:bottom w:val="none" w:sz="0" w:space="0" w:color="auto"/>
                    <w:right w:val="none" w:sz="0" w:space="0" w:color="auto"/>
                  </w:divBdr>
                </w:div>
                <w:div w:id="123349404">
                  <w:marLeft w:val="0"/>
                  <w:marRight w:val="0"/>
                  <w:marTop w:val="0"/>
                  <w:marBottom w:val="0"/>
                  <w:divBdr>
                    <w:top w:val="none" w:sz="0" w:space="0" w:color="auto"/>
                    <w:left w:val="none" w:sz="0" w:space="0" w:color="auto"/>
                    <w:bottom w:val="none" w:sz="0" w:space="0" w:color="auto"/>
                    <w:right w:val="none" w:sz="0" w:space="0" w:color="auto"/>
                  </w:divBdr>
                </w:div>
                <w:div w:id="1718894882">
                  <w:marLeft w:val="0"/>
                  <w:marRight w:val="0"/>
                  <w:marTop w:val="0"/>
                  <w:marBottom w:val="0"/>
                  <w:divBdr>
                    <w:top w:val="none" w:sz="0" w:space="0" w:color="auto"/>
                    <w:left w:val="none" w:sz="0" w:space="0" w:color="auto"/>
                    <w:bottom w:val="none" w:sz="0" w:space="0" w:color="auto"/>
                    <w:right w:val="none" w:sz="0" w:space="0" w:color="auto"/>
                  </w:divBdr>
                </w:div>
                <w:div w:id="1285113539">
                  <w:marLeft w:val="0"/>
                  <w:marRight w:val="0"/>
                  <w:marTop w:val="0"/>
                  <w:marBottom w:val="0"/>
                  <w:divBdr>
                    <w:top w:val="none" w:sz="0" w:space="0" w:color="auto"/>
                    <w:left w:val="none" w:sz="0" w:space="0" w:color="auto"/>
                    <w:bottom w:val="none" w:sz="0" w:space="0" w:color="auto"/>
                    <w:right w:val="none" w:sz="0" w:space="0" w:color="auto"/>
                  </w:divBdr>
                </w:div>
                <w:div w:id="910314649">
                  <w:marLeft w:val="0"/>
                  <w:marRight w:val="0"/>
                  <w:marTop w:val="0"/>
                  <w:marBottom w:val="0"/>
                  <w:divBdr>
                    <w:top w:val="none" w:sz="0" w:space="0" w:color="auto"/>
                    <w:left w:val="none" w:sz="0" w:space="0" w:color="auto"/>
                    <w:bottom w:val="none" w:sz="0" w:space="0" w:color="auto"/>
                    <w:right w:val="none" w:sz="0" w:space="0" w:color="auto"/>
                  </w:divBdr>
                </w:div>
                <w:div w:id="445123596">
                  <w:marLeft w:val="0"/>
                  <w:marRight w:val="0"/>
                  <w:marTop w:val="0"/>
                  <w:marBottom w:val="0"/>
                  <w:divBdr>
                    <w:top w:val="none" w:sz="0" w:space="0" w:color="auto"/>
                    <w:left w:val="none" w:sz="0" w:space="0" w:color="auto"/>
                    <w:bottom w:val="none" w:sz="0" w:space="0" w:color="auto"/>
                    <w:right w:val="none" w:sz="0" w:space="0" w:color="auto"/>
                  </w:divBdr>
                </w:div>
                <w:div w:id="941381710">
                  <w:marLeft w:val="0"/>
                  <w:marRight w:val="0"/>
                  <w:marTop w:val="0"/>
                  <w:marBottom w:val="0"/>
                  <w:divBdr>
                    <w:top w:val="none" w:sz="0" w:space="0" w:color="auto"/>
                    <w:left w:val="none" w:sz="0" w:space="0" w:color="auto"/>
                    <w:bottom w:val="none" w:sz="0" w:space="0" w:color="auto"/>
                    <w:right w:val="none" w:sz="0" w:space="0" w:color="auto"/>
                  </w:divBdr>
                </w:div>
                <w:div w:id="1368027166">
                  <w:marLeft w:val="0"/>
                  <w:marRight w:val="0"/>
                  <w:marTop w:val="0"/>
                  <w:marBottom w:val="0"/>
                  <w:divBdr>
                    <w:top w:val="none" w:sz="0" w:space="0" w:color="auto"/>
                    <w:left w:val="none" w:sz="0" w:space="0" w:color="auto"/>
                    <w:bottom w:val="none" w:sz="0" w:space="0" w:color="auto"/>
                    <w:right w:val="none" w:sz="0" w:space="0" w:color="auto"/>
                  </w:divBdr>
                </w:div>
                <w:div w:id="1385640085">
                  <w:marLeft w:val="0"/>
                  <w:marRight w:val="0"/>
                  <w:marTop w:val="0"/>
                  <w:marBottom w:val="0"/>
                  <w:divBdr>
                    <w:top w:val="none" w:sz="0" w:space="0" w:color="auto"/>
                    <w:left w:val="none" w:sz="0" w:space="0" w:color="auto"/>
                    <w:bottom w:val="none" w:sz="0" w:space="0" w:color="auto"/>
                    <w:right w:val="none" w:sz="0" w:space="0" w:color="auto"/>
                  </w:divBdr>
                </w:div>
                <w:div w:id="1623531268">
                  <w:marLeft w:val="0"/>
                  <w:marRight w:val="0"/>
                  <w:marTop w:val="0"/>
                  <w:marBottom w:val="0"/>
                  <w:divBdr>
                    <w:top w:val="none" w:sz="0" w:space="0" w:color="auto"/>
                    <w:left w:val="none" w:sz="0" w:space="0" w:color="auto"/>
                    <w:bottom w:val="none" w:sz="0" w:space="0" w:color="auto"/>
                    <w:right w:val="none" w:sz="0" w:space="0" w:color="auto"/>
                  </w:divBdr>
                </w:div>
                <w:div w:id="2095080837">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432583094">
                  <w:marLeft w:val="0"/>
                  <w:marRight w:val="0"/>
                  <w:marTop w:val="0"/>
                  <w:marBottom w:val="0"/>
                  <w:divBdr>
                    <w:top w:val="none" w:sz="0" w:space="0" w:color="auto"/>
                    <w:left w:val="none" w:sz="0" w:space="0" w:color="auto"/>
                    <w:bottom w:val="none" w:sz="0" w:space="0" w:color="auto"/>
                    <w:right w:val="none" w:sz="0" w:space="0" w:color="auto"/>
                  </w:divBdr>
                </w:div>
                <w:div w:id="728117919">
                  <w:marLeft w:val="0"/>
                  <w:marRight w:val="0"/>
                  <w:marTop w:val="0"/>
                  <w:marBottom w:val="0"/>
                  <w:divBdr>
                    <w:top w:val="none" w:sz="0" w:space="0" w:color="auto"/>
                    <w:left w:val="none" w:sz="0" w:space="0" w:color="auto"/>
                    <w:bottom w:val="none" w:sz="0" w:space="0" w:color="auto"/>
                    <w:right w:val="none" w:sz="0" w:space="0" w:color="auto"/>
                  </w:divBdr>
                </w:div>
                <w:div w:id="295335447">
                  <w:marLeft w:val="0"/>
                  <w:marRight w:val="0"/>
                  <w:marTop w:val="0"/>
                  <w:marBottom w:val="0"/>
                  <w:divBdr>
                    <w:top w:val="none" w:sz="0" w:space="0" w:color="auto"/>
                    <w:left w:val="none" w:sz="0" w:space="0" w:color="auto"/>
                    <w:bottom w:val="none" w:sz="0" w:space="0" w:color="auto"/>
                    <w:right w:val="none" w:sz="0" w:space="0" w:color="auto"/>
                  </w:divBdr>
                </w:div>
                <w:div w:id="1802726890">
                  <w:marLeft w:val="0"/>
                  <w:marRight w:val="0"/>
                  <w:marTop w:val="0"/>
                  <w:marBottom w:val="0"/>
                  <w:divBdr>
                    <w:top w:val="none" w:sz="0" w:space="0" w:color="auto"/>
                    <w:left w:val="none" w:sz="0" w:space="0" w:color="auto"/>
                    <w:bottom w:val="none" w:sz="0" w:space="0" w:color="auto"/>
                    <w:right w:val="none" w:sz="0" w:space="0" w:color="auto"/>
                  </w:divBdr>
                </w:div>
                <w:div w:id="1306011480">
                  <w:marLeft w:val="0"/>
                  <w:marRight w:val="0"/>
                  <w:marTop w:val="0"/>
                  <w:marBottom w:val="0"/>
                  <w:divBdr>
                    <w:top w:val="none" w:sz="0" w:space="0" w:color="auto"/>
                    <w:left w:val="none" w:sz="0" w:space="0" w:color="auto"/>
                    <w:bottom w:val="none" w:sz="0" w:space="0" w:color="auto"/>
                    <w:right w:val="none" w:sz="0" w:space="0" w:color="auto"/>
                  </w:divBdr>
                </w:div>
                <w:div w:id="1962682856">
                  <w:marLeft w:val="0"/>
                  <w:marRight w:val="0"/>
                  <w:marTop w:val="0"/>
                  <w:marBottom w:val="0"/>
                  <w:divBdr>
                    <w:top w:val="none" w:sz="0" w:space="0" w:color="auto"/>
                    <w:left w:val="none" w:sz="0" w:space="0" w:color="auto"/>
                    <w:bottom w:val="none" w:sz="0" w:space="0" w:color="auto"/>
                    <w:right w:val="none" w:sz="0" w:space="0" w:color="auto"/>
                  </w:divBdr>
                </w:div>
                <w:div w:id="1055082675">
                  <w:marLeft w:val="0"/>
                  <w:marRight w:val="0"/>
                  <w:marTop w:val="0"/>
                  <w:marBottom w:val="0"/>
                  <w:divBdr>
                    <w:top w:val="none" w:sz="0" w:space="0" w:color="auto"/>
                    <w:left w:val="none" w:sz="0" w:space="0" w:color="auto"/>
                    <w:bottom w:val="none" w:sz="0" w:space="0" w:color="auto"/>
                    <w:right w:val="none" w:sz="0" w:space="0" w:color="auto"/>
                  </w:divBdr>
                </w:div>
                <w:div w:id="574631639">
                  <w:marLeft w:val="0"/>
                  <w:marRight w:val="0"/>
                  <w:marTop w:val="0"/>
                  <w:marBottom w:val="0"/>
                  <w:divBdr>
                    <w:top w:val="none" w:sz="0" w:space="0" w:color="auto"/>
                    <w:left w:val="none" w:sz="0" w:space="0" w:color="auto"/>
                    <w:bottom w:val="none" w:sz="0" w:space="0" w:color="auto"/>
                    <w:right w:val="none" w:sz="0" w:space="0" w:color="auto"/>
                  </w:divBdr>
                </w:div>
                <w:div w:id="61948236">
                  <w:marLeft w:val="0"/>
                  <w:marRight w:val="0"/>
                  <w:marTop w:val="0"/>
                  <w:marBottom w:val="0"/>
                  <w:divBdr>
                    <w:top w:val="none" w:sz="0" w:space="0" w:color="auto"/>
                    <w:left w:val="none" w:sz="0" w:space="0" w:color="auto"/>
                    <w:bottom w:val="none" w:sz="0" w:space="0" w:color="auto"/>
                    <w:right w:val="none" w:sz="0" w:space="0" w:color="auto"/>
                  </w:divBdr>
                </w:div>
                <w:div w:id="224538082">
                  <w:marLeft w:val="0"/>
                  <w:marRight w:val="0"/>
                  <w:marTop w:val="0"/>
                  <w:marBottom w:val="0"/>
                  <w:divBdr>
                    <w:top w:val="none" w:sz="0" w:space="0" w:color="auto"/>
                    <w:left w:val="none" w:sz="0" w:space="0" w:color="auto"/>
                    <w:bottom w:val="none" w:sz="0" w:space="0" w:color="auto"/>
                    <w:right w:val="none" w:sz="0" w:space="0" w:color="auto"/>
                  </w:divBdr>
                </w:div>
                <w:div w:id="1201749799">
                  <w:marLeft w:val="0"/>
                  <w:marRight w:val="0"/>
                  <w:marTop w:val="0"/>
                  <w:marBottom w:val="0"/>
                  <w:divBdr>
                    <w:top w:val="none" w:sz="0" w:space="0" w:color="auto"/>
                    <w:left w:val="none" w:sz="0" w:space="0" w:color="auto"/>
                    <w:bottom w:val="none" w:sz="0" w:space="0" w:color="auto"/>
                    <w:right w:val="none" w:sz="0" w:space="0" w:color="auto"/>
                  </w:divBdr>
                </w:div>
                <w:div w:id="1541166863">
                  <w:marLeft w:val="0"/>
                  <w:marRight w:val="0"/>
                  <w:marTop w:val="0"/>
                  <w:marBottom w:val="0"/>
                  <w:divBdr>
                    <w:top w:val="none" w:sz="0" w:space="0" w:color="auto"/>
                    <w:left w:val="none" w:sz="0" w:space="0" w:color="auto"/>
                    <w:bottom w:val="none" w:sz="0" w:space="0" w:color="auto"/>
                    <w:right w:val="none" w:sz="0" w:space="0" w:color="auto"/>
                  </w:divBdr>
                </w:div>
                <w:div w:id="1898736738">
                  <w:marLeft w:val="0"/>
                  <w:marRight w:val="0"/>
                  <w:marTop w:val="0"/>
                  <w:marBottom w:val="0"/>
                  <w:divBdr>
                    <w:top w:val="none" w:sz="0" w:space="0" w:color="auto"/>
                    <w:left w:val="none" w:sz="0" w:space="0" w:color="auto"/>
                    <w:bottom w:val="none" w:sz="0" w:space="0" w:color="auto"/>
                    <w:right w:val="none" w:sz="0" w:space="0" w:color="auto"/>
                  </w:divBdr>
                </w:div>
                <w:div w:id="607390355">
                  <w:marLeft w:val="0"/>
                  <w:marRight w:val="0"/>
                  <w:marTop w:val="0"/>
                  <w:marBottom w:val="0"/>
                  <w:divBdr>
                    <w:top w:val="none" w:sz="0" w:space="0" w:color="auto"/>
                    <w:left w:val="none" w:sz="0" w:space="0" w:color="auto"/>
                    <w:bottom w:val="none" w:sz="0" w:space="0" w:color="auto"/>
                    <w:right w:val="none" w:sz="0" w:space="0" w:color="auto"/>
                  </w:divBdr>
                </w:div>
                <w:div w:id="640231507">
                  <w:marLeft w:val="0"/>
                  <w:marRight w:val="0"/>
                  <w:marTop w:val="0"/>
                  <w:marBottom w:val="0"/>
                  <w:divBdr>
                    <w:top w:val="none" w:sz="0" w:space="0" w:color="auto"/>
                    <w:left w:val="none" w:sz="0" w:space="0" w:color="auto"/>
                    <w:bottom w:val="none" w:sz="0" w:space="0" w:color="auto"/>
                    <w:right w:val="none" w:sz="0" w:space="0" w:color="auto"/>
                  </w:divBdr>
                </w:div>
                <w:div w:id="415322385">
                  <w:marLeft w:val="0"/>
                  <w:marRight w:val="0"/>
                  <w:marTop w:val="0"/>
                  <w:marBottom w:val="0"/>
                  <w:divBdr>
                    <w:top w:val="none" w:sz="0" w:space="0" w:color="auto"/>
                    <w:left w:val="none" w:sz="0" w:space="0" w:color="auto"/>
                    <w:bottom w:val="none" w:sz="0" w:space="0" w:color="auto"/>
                    <w:right w:val="none" w:sz="0" w:space="0" w:color="auto"/>
                  </w:divBdr>
                </w:div>
                <w:div w:id="688799018">
                  <w:marLeft w:val="0"/>
                  <w:marRight w:val="0"/>
                  <w:marTop w:val="0"/>
                  <w:marBottom w:val="0"/>
                  <w:divBdr>
                    <w:top w:val="none" w:sz="0" w:space="0" w:color="auto"/>
                    <w:left w:val="none" w:sz="0" w:space="0" w:color="auto"/>
                    <w:bottom w:val="none" w:sz="0" w:space="0" w:color="auto"/>
                    <w:right w:val="none" w:sz="0" w:space="0" w:color="auto"/>
                  </w:divBdr>
                </w:div>
                <w:div w:id="3275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212934122">
      <w:bodyDiv w:val="1"/>
      <w:marLeft w:val="0"/>
      <w:marRight w:val="0"/>
      <w:marTop w:val="0"/>
      <w:marBottom w:val="0"/>
      <w:divBdr>
        <w:top w:val="none" w:sz="0" w:space="0" w:color="auto"/>
        <w:left w:val="none" w:sz="0" w:space="0" w:color="auto"/>
        <w:bottom w:val="none" w:sz="0" w:space="0" w:color="auto"/>
        <w:right w:val="none" w:sz="0" w:space="0" w:color="auto"/>
      </w:divBdr>
    </w:div>
    <w:div w:id="326330846">
      <w:bodyDiv w:val="1"/>
      <w:marLeft w:val="0"/>
      <w:marRight w:val="0"/>
      <w:marTop w:val="0"/>
      <w:marBottom w:val="0"/>
      <w:divBdr>
        <w:top w:val="none" w:sz="0" w:space="0" w:color="auto"/>
        <w:left w:val="none" w:sz="0" w:space="0" w:color="auto"/>
        <w:bottom w:val="none" w:sz="0" w:space="0" w:color="auto"/>
        <w:right w:val="none" w:sz="0" w:space="0" w:color="auto"/>
      </w:divBdr>
    </w:div>
    <w:div w:id="610819691">
      <w:bodyDiv w:val="1"/>
      <w:marLeft w:val="0"/>
      <w:marRight w:val="0"/>
      <w:marTop w:val="0"/>
      <w:marBottom w:val="0"/>
      <w:divBdr>
        <w:top w:val="none" w:sz="0" w:space="0" w:color="auto"/>
        <w:left w:val="none" w:sz="0" w:space="0" w:color="auto"/>
        <w:bottom w:val="none" w:sz="0" w:space="0" w:color="auto"/>
        <w:right w:val="none" w:sz="0" w:space="0" w:color="auto"/>
      </w:divBdr>
    </w:div>
    <w:div w:id="1327904890">
      <w:bodyDiv w:val="1"/>
      <w:marLeft w:val="0"/>
      <w:marRight w:val="0"/>
      <w:marTop w:val="0"/>
      <w:marBottom w:val="0"/>
      <w:divBdr>
        <w:top w:val="none" w:sz="0" w:space="0" w:color="auto"/>
        <w:left w:val="none" w:sz="0" w:space="0" w:color="auto"/>
        <w:bottom w:val="none" w:sz="0" w:space="0" w:color="auto"/>
        <w:right w:val="none" w:sz="0" w:space="0" w:color="auto"/>
      </w:divBdr>
    </w:div>
    <w:div w:id="1331252337">
      <w:bodyDiv w:val="1"/>
      <w:marLeft w:val="0"/>
      <w:marRight w:val="0"/>
      <w:marTop w:val="0"/>
      <w:marBottom w:val="0"/>
      <w:divBdr>
        <w:top w:val="none" w:sz="0" w:space="0" w:color="auto"/>
        <w:left w:val="none" w:sz="0" w:space="0" w:color="auto"/>
        <w:bottom w:val="none" w:sz="0" w:space="0" w:color="auto"/>
        <w:right w:val="none" w:sz="0" w:space="0" w:color="auto"/>
      </w:divBdr>
      <w:divsChild>
        <w:div w:id="1614245684">
          <w:marLeft w:val="0"/>
          <w:marRight w:val="0"/>
          <w:marTop w:val="0"/>
          <w:marBottom w:val="0"/>
          <w:divBdr>
            <w:top w:val="none" w:sz="0" w:space="0" w:color="auto"/>
            <w:left w:val="none" w:sz="0" w:space="0" w:color="auto"/>
            <w:bottom w:val="none" w:sz="0" w:space="0" w:color="auto"/>
            <w:right w:val="none" w:sz="0" w:space="0" w:color="auto"/>
          </w:divBdr>
        </w:div>
        <w:div w:id="1376278148">
          <w:marLeft w:val="0"/>
          <w:marRight w:val="0"/>
          <w:marTop w:val="0"/>
          <w:marBottom w:val="0"/>
          <w:divBdr>
            <w:top w:val="none" w:sz="0" w:space="0" w:color="auto"/>
            <w:left w:val="none" w:sz="0" w:space="0" w:color="auto"/>
            <w:bottom w:val="none" w:sz="0" w:space="0" w:color="auto"/>
            <w:right w:val="none" w:sz="0" w:space="0" w:color="auto"/>
          </w:divBdr>
        </w:div>
        <w:div w:id="943266471">
          <w:marLeft w:val="0"/>
          <w:marRight w:val="0"/>
          <w:marTop w:val="0"/>
          <w:marBottom w:val="0"/>
          <w:divBdr>
            <w:top w:val="none" w:sz="0" w:space="0" w:color="auto"/>
            <w:left w:val="none" w:sz="0" w:space="0" w:color="auto"/>
            <w:bottom w:val="none" w:sz="0" w:space="0" w:color="auto"/>
            <w:right w:val="none" w:sz="0" w:space="0" w:color="auto"/>
          </w:divBdr>
        </w:div>
        <w:div w:id="87391508">
          <w:marLeft w:val="0"/>
          <w:marRight w:val="0"/>
          <w:marTop w:val="0"/>
          <w:marBottom w:val="0"/>
          <w:divBdr>
            <w:top w:val="none" w:sz="0" w:space="0" w:color="auto"/>
            <w:left w:val="none" w:sz="0" w:space="0" w:color="auto"/>
            <w:bottom w:val="none" w:sz="0" w:space="0" w:color="auto"/>
            <w:right w:val="none" w:sz="0" w:space="0" w:color="auto"/>
          </w:divBdr>
        </w:div>
        <w:div w:id="461656027">
          <w:marLeft w:val="0"/>
          <w:marRight w:val="0"/>
          <w:marTop w:val="0"/>
          <w:marBottom w:val="0"/>
          <w:divBdr>
            <w:top w:val="none" w:sz="0" w:space="0" w:color="auto"/>
            <w:left w:val="none" w:sz="0" w:space="0" w:color="auto"/>
            <w:bottom w:val="none" w:sz="0" w:space="0" w:color="auto"/>
            <w:right w:val="none" w:sz="0" w:space="0" w:color="auto"/>
          </w:divBdr>
        </w:div>
        <w:div w:id="436605497">
          <w:marLeft w:val="0"/>
          <w:marRight w:val="0"/>
          <w:marTop w:val="0"/>
          <w:marBottom w:val="0"/>
          <w:divBdr>
            <w:top w:val="none" w:sz="0" w:space="0" w:color="auto"/>
            <w:left w:val="none" w:sz="0" w:space="0" w:color="auto"/>
            <w:bottom w:val="none" w:sz="0" w:space="0" w:color="auto"/>
            <w:right w:val="none" w:sz="0" w:space="0" w:color="auto"/>
          </w:divBdr>
        </w:div>
        <w:div w:id="811992443">
          <w:marLeft w:val="0"/>
          <w:marRight w:val="0"/>
          <w:marTop w:val="0"/>
          <w:marBottom w:val="0"/>
          <w:divBdr>
            <w:top w:val="none" w:sz="0" w:space="0" w:color="auto"/>
            <w:left w:val="none" w:sz="0" w:space="0" w:color="auto"/>
            <w:bottom w:val="none" w:sz="0" w:space="0" w:color="auto"/>
            <w:right w:val="none" w:sz="0" w:space="0" w:color="auto"/>
          </w:divBdr>
        </w:div>
      </w:divsChild>
    </w:div>
    <w:div w:id="1362706902">
      <w:bodyDiv w:val="1"/>
      <w:marLeft w:val="0"/>
      <w:marRight w:val="0"/>
      <w:marTop w:val="0"/>
      <w:marBottom w:val="0"/>
      <w:divBdr>
        <w:top w:val="none" w:sz="0" w:space="0" w:color="auto"/>
        <w:left w:val="none" w:sz="0" w:space="0" w:color="auto"/>
        <w:bottom w:val="none" w:sz="0" w:space="0" w:color="auto"/>
        <w:right w:val="none" w:sz="0" w:space="0" w:color="auto"/>
      </w:divBdr>
    </w:div>
    <w:div w:id="1988049361">
      <w:bodyDiv w:val="1"/>
      <w:marLeft w:val="0"/>
      <w:marRight w:val="0"/>
      <w:marTop w:val="0"/>
      <w:marBottom w:val="0"/>
      <w:divBdr>
        <w:top w:val="none" w:sz="0" w:space="0" w:color="auto"/>
        <w:left w:val="none" w:sz="0" w:space="0" w:color="auto"/>
        <w:bottom w:val="none" w:sz="0" w:space="0" w:color="auto"/>
        <w:right w:val="none" w:sz="0" w:space="0" w:color="auto"/>
      </w:divBdr>
      <w:divsChild>
        <w:div w:id="534655466">
          <w:marLeft w:val="0"/>
          <w:marRight w:val="0"/>
          <w:marTop w:val="0"/>
          <w:marBottom w:val="0"/>
          <w:divBdr>
            <w:top w:val="none" w:sz="0" w:space="0" w:color="auto"/>
            <w:left w:val="none" w:sz="0" w:space="0" w:color="auto"/>
            <w:bottom w:val="none" w:sz="0" w:space="0" w:color="auto"/>
            <w:right w:val="none" w:sz="0" w:space="0" w:color="auto"/>
          </w:divBdr>
          <w:divsChild>
            <w:div w:id="1277367925">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2053380942">
      <w:bodyDiv w:val="1"/>
      <w:marLeft w:val="0"/>
      <w:marRight w:val="0"/>
      <w:marTop w:val="0"/>
      <w:marBottom w:val="0"/>
      <w:divBdr>
        <w:top w:val="none" w:sz="0" w:space="0" w:color="auto"/>
        <w:left w:val="none" w:sz="0" w:space="0" w:color="auto"/>
        <w:bottom w:val="none" w:sz="0" w:space="0" w:color="auto"/>
        <w:right w:val="none" w:sz="0" w:space="0" w:color="auto"/>
      </w:divBdr>
    </w:div>
    <w:div w:id="2074698183">
      <w:bodyDiv w:val="1"/>
      <w:marLeft w:val="0"/>
      <w:marRight w:val="0"/>
      <w:marTop w:val="0"/>
      <w:marBottom w:val="0"/>
      <w:divBdr>
        <w:top w:val="none" w:sz="0" w:space="0" w:color="auto"/>
        <w:left w:val="none" w:sz="0" w:space="0" w:color="auto"/>
        <w:bottom w:val="none" w:sz="0" w:space="0" w:color="auto"/>
        <w:right w:val="none" w:sz="0" w:space="0" w:color="auto"/>
      </w:divBdr>
      <w:divsChild>
        <w:div w:id="1306811194">
          <w:marLeft w:val="0"/>
          <w:marRight w:val="0"/>
          <w:marTop w:val="0"/>
          <w:marBottom w:val="0"/>
          <w:divBdr>
            <w:top w:val="none" w:sz="0" w:space="0" w:color="auto"/>
            <w:left w:val="none" w:sz="0" w:space="0" w:color="auto"/>
            <w:bottom w:val="none" w:sz="0" w:space="0" w:color="auto"/>
            <w:right w:val="none" w:sz="0" w:space="0" w:color="auto"/>
          </w:divBdr>
        </w:div>
        <w:div w:id="1634557643">
          <w:marLeft w:val="0"/>
          <w:marRight w:val="0"/>
          <w:marTop w:val="0"/>
          <w:marBottom w:val="0"/>
          <w:divBdr>
            <w:top w:val="none" w:sz="0" w:space="0" w:color="auto"/>
            <w:left w:val="none" w:sz="0" w:space="0" w:color="auto"/>
            <w:bottom w:val="none" w:sz="0" w:space="0" w:color="auto"/>
            <w:right w:val="none" w:sz="0" w:space="0" w:color="auto"/>
          </w:divBdr>
        </w:div>
        <w:div w:id="603803547">
          <w:marLeft w:val="0"/>
          <w:marRight w:val="0"/>
          <w:marTop w:val="0"/>
          <w:marBottom w:val="0"/>
          <w:divBdr>
            <w:top w:val="none" w:sz="0" w:space="0" w:color="auto"/>
            <w:left w:val="none" w:sz="0" w:space="0" w:color="auto"/>
            <w:bottom w:val="none" w:sz="0" w:space="0" w:color="auto"/>
            <w:right w:val="none" w:sz="0" w:space="0" w:color="auto"/>
          </w:divBdr>
        </w:div>
        <w:div w:id="2109764211">
          <w:marLeft w:val="0"/>
          <w:marRight w:val="0"/>
          <w:marTop w:val="0"/>
          <w:marBottom w:val="0"/>
          <w:divBdr>
            <w:top w:val="none" w:sz="0" w:space="0" w:color="auto"/>
            <w:left w:val="none" w:sz="0" w:space="0" w:color="auto"/>
            <w:bottom w:val="none" w:sz="0" w:space="0" w:color="auto"/>
            <w:right w:val="none" w:sz="0" w:space="0" w:color="auto"/>
          </w:divBdr>
        </w:div>
        <w:div w:id="1224220317">
          <w:marLeft w:val="0"/>
          <w:marRight w:val="0"/>
          <w:marTop w:val="0"/>
          <w:marBottom w:val="0"/>
          <w:divBdr>
            <w:top w:val="none" w:sz="0" w:space="0" w:color="auto"/>
            <w:left w:val="none" w:sz="0" w:space="0" w:color="auto"/>
            <w:bottom w:val="none" w:sz="0" w:space="0" w:color="auto"/>
            <w:right w:val="none" w:sz="0" w:space="0" w:color="auto"/>
          </w:divBdr>
        </w:div>
        <w:div w:id="2066374580">
          <w:marLeft w:val="0"/>
          <w:marRight w:val="0"/>
          <w:marTop w:val="0"/>
          <w:marBottom w:val="0"/>
          <w:divBdr>
            <w:top w:val="none" w:sz="0" w:space="0" w:color="auto"/>
            <w:left w:val="none" w:sz="0" w:space="0" w:color="auto"/>
            <w:bottom w:val="none" w:sz="0" w:space="0" w:color="auto"/>
            <w:right w:val="none" w:sz="0" w:space="0" w:color="auto"/>
          </w:divBdr>
        </w:div>
        <w:div w:id="543374427">
          <w:marLeft w:val="0"/>
          <w:marRight w:val="0"/>
          <w:marTop w:val="0"/>
          <w:marBottom w:val="0"/>
          <w:divBdr>
            <w:top w:val="none" w:sz="0" w:space="0" w:color="auto"/>
            <w:left w:val="none" w:sz="0" w:space="0" w:color="auto"/>
            <w:bottom w:val="none" w:sz="0" w:space="0" w:color="auto"/>
            <w:right w:val="none" w:sz="0" w:space="0" w:color="auto"/>
          </w:divBdr>
        </w:div>
        <w:div w:id="2556041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ica.ch"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kms-ag.ch"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hyperlink" Target="http://www.maxonmotor.ch" TargetMode="External"/><Relationship Id="rId22"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A66E1-959A-4715-A69B-6D6E9A2CA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1013</Words>
  <Characters>6385</Characters>
  <Application>Microsoft Office Word</Application>
  <DocSecurity>0</DocSecurity>
  <Lines>53</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Windows-Benutzer</dc:creator>
  <cp:lastModifiedBy>Rafael Estermann</cp:lastModifiedBy>
  <cp:revision>20</cp:revision>
  <cp:lastPrinted>2018-09-26T23:26:00Z</cp:lastPrinted>
  <dcterms:created xsi:type="dcterms:W3CDTF">2019-05-07T15:35:00Z</dcterms:created>
  <dcterms:modified xsi:type="dcterms:W3CDTF">2019-05-11T09:56:00Z</dcterms:modified>
</cp:coreProperties>
</file>